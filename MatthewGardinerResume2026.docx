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EF8A1BD" w14:textId="77777777" w:rsidR="00E125C7" w:rsidRPr="00292CC3" w:rsidRDefault="00EC6AC6" w:rsidP="00260CE1">
      <w:pPr>
        <w:pStyle w:val="divname"/>
        <w:pBdr>
          <w:top w:val="single" w:sz="8" w:space="12" w:color="DADADA"/>
        </w:pBdr>
        <w:rPr>
          <w:rFonts w:ascii="Arial" w:eastAsia="Arial" w:hAnsi="Arial" w:cs="Arial"/>
          <w:sz w:val="56"/>
        </w:rPr>
      </w:pPr>
      <w:r w:rsidRPr="00292CC3">
        <w:rPr>
          <w:rStyle w:val="span"/>
          <w:rFonts w:ascii="Arial" w:eastAsia="Arial" w:hAnsi="Arial" w:cs="Arial"/>
          <w:sz w:val="56"/>
          <w:szCs w:val="44"/>
        </w:rPr>
        <w:t>Matthew</w:t>
      </w:r>
      <w:r w:rsidRPr="00292CC3">
        <w:rPr>
          <w:rFonts w:ascii="Arial" w:eastAsia="Arial" w:hAnsi="Arial" w:cs="Arial"/>
          <w:sz w:val="56"/>
        </w:rPr>
        <w:t xml:space="preserve"> </w:t>
      </w:r>
      <w:r w:rsidRPr="00292CC3">
        <w:rPr>
          <w:rStyle w:val="spanlName"/>
          <w:rFonts w:ascii="Arial" w:eastAsia="Arial" w:hAnsi="Arial" w:cs="Arial"/>
          <w:b w:val="0"/>
          <w:sz w:val="56"/>
          <w:szCs w:val="44"/>
        </w:rPr>
        <w:t>Gardiner</w:t>
      </w:r>
    </w:p>
    <w:p w14:paraId="1361AA1A" w14:textId="77777777" w:rsidR="00E125C7" w:rsidRDefault="00EC6AC6">
      <w:pPr>
        <w:pStyle w:val="div"/>
        <w:spacing w:line="0" w:lineRule="atLeast"/>
        <w:rPr>
          <w:rFonts w:ascii="Arial" w:eastAsia="Arial" w:hAnsi="Arial" w:cs="Arial"/>
          <w:sz w:val="0"/>
          <w:szCs w:val="0"/>
        </w:rPr>
      </w:pPr>
      <w:r>
        <w:rPr>
          <w:rFonts w:ascii="Arial" w:eastAsia="Arial" w:hAnsi="Arial" w:cs="Arial"/>
          <w:sz w:val="0"/>
          <w:szCs w:val="0"/>
        </w:rPr>
        <w:t> </w:t>
      </w:r>
    </w:p>
    <w:p w14:paraId="0A18FF84" w14:textId="098592FC" w:rsidR="00903E39" w:rsidRDefault="005E7D3E" w:rsidP="002E3ABB">
      <w:pPr>
        <w:pStyle w:val="divaddress"/>
        <w:spacing w:before="60"/>
        <w:rPr>
          <w:rStyle w:val="span"/>
          <w:rFonts w:ascii="Arial" w:eastAsia="Arial" w:hAnsi="Arial" w:cs="Arial"/>
          <w:sz w:val="20"/>
          <w:szCs w:val="20"/>
        </w:rPr>
      </w:pPr>
      <w:r>
        <w:rPr>
          <w:rStyle w:val="span"/>
          <w:rFonts w:ascii="Arial" w:eastAsia="Arial" w:hAnsi="Arial" w:cs="Arial"/>
          <w:sz w:val="20"/>
          <w:szCs w:val="20"/>
        </w:rPr>
        <w:t>Alliston</w:t>
      </w:r>
      <w:r w:rsidR="00EC6AC6">
        <w:rPr>
          <w:rStyle w:val="span"/>
          <w:rFonts w:ascii="Arial" w:eastAsia="Arial" w:hAnsi="Arial" w:cs="Arial"/>
          <w:sz w:val="20"/>
          <w:szCs w:val="20"/>
        </w:rPr>
        <w:t xml:space="preserve">, ON </w:t>
      </w:r>
      <w:r>
        <w:rPr>
          <w:rStyle w:val="span"/>
          <w:rFonts w:ascii="Arial" w:eastAsia="Arial" w:hAnsi="Arial" w:cs="Arial"/>
          <w:sz w:val="20"/>
          <w:szCs w:val="20"/>
        </w:rPr>
        <w:t>L9R</w:t>
      </w:r>
      <w:r w:rsidR="00F23E90">
        <w:rPr>
          <w:rStyle w:val="span"/>
          <w:rFonts w:ascii="Arial" w:eastAsia="Arial" w:hAnsi="Arial" w:cs="Arial"/>
          <w:sz w:val="20"/>
          <w:szCs w:val="20"/>
        </w:rPr>
        <w:t xml:space="preserve"> </w:t>
      </w:r>
      <w:r>
        <w:rPr>
          <w:rStyle w:val="span"/>
          <w:rFonts w:ascii="Arial" w:eastAsia="Arial" w:hAnsi="Arial" w:cs="Arial"/>
          <w:sz w:val="20"/>
          <w:szCs w:val="20"/>
        </w:rPr>
        <w:t>0B1</w:t>
      </w:r>
      <w:r w:rsidR="00EC6AC6">
        <w:rPr>
          <w:rStyle w:val="span"/>
          <w:rFonts w:ascii="Arial" w:eastAsia="Arial" w:hAnsi="Arial" w:cs="Arial"/>
          <w:sz w:val="20"/>
          <w:szCs w:val="20"/>
        </w:rPr>
        <w:t xml:space="preserve">| 905-251-8030 | </w:t>
      </w:r>
      <w:r>
        <w:rPr>
          <w:rStyle w:val="span"/>
          <w:rFonts w:ascii="Arial" w:eastAsia="Arial" w:hAnsi="Arial" w:cs="Arial"/>
          <w:sz w:val="20"/>
          <w:szCs w:val="20"/>
        </w:rPr>
        <w:t>matthew_gardiner</w:t>
      </w:r>
      <w:r w:rsidR="00EC6AC6">
        <w:rPr>
          <w:rStyle w:val="span"/>
          <w:rFonts w:ascii="Arial" w:eastAsia="Arial" w:hAnsi="Arial" w:cs="Arial"/>
          <w:sz w:val="20"/>
          <w:szCs w:val="20"/>
        </w:rPr>
        <w:t>@</w:t>
      </w:r>
      <w:r>
        <w:rPr>
          <w:rStyle w:val="span"/>
          <w:rFonts w:ascii="Arial" w:eastAsia="Arial" w:hAnsi="Arial" w:cs="Arial"/>
          <w:sz w:val="20"/>
          <w:szCs w:val="20"/>
        </w:rPr>
        <w:t>hotmail</w:t>
      </w:r>
      <w:r w:rsidR="00EC6AC6">
        <w:rPr>
          <w:rStyle w:val="span"/>
          <w:rFonts w:ascii="Arial" w:eastAsia="Arial" w:hAnsi="Arial" w:cs="Arial"/>
          <w:sz w:val="20"/>
          <w:szCs w:val="20"/>
        </w:rPr>
        <w:t>.com</w:t>
      </w:r>
      <w:r w:rsidR="002E3ABB">
        <w:rPr>
          <w:rStyle w:val="span"/>
          <w:rFonts w:ascii="Arial" w:eastAsia="Arial" w:hAnsi="Arial" w:cs="Arial"/>
          <w:sz w:val="20"/>
          <w:szCs w:val="20"/>
        </w:rPr>
        <w:t xml:space="preserve"> </w:t>
      </w:r>
    </w:p>
    <w:p w14:paraId="24C76424" w14:textId="16B7EC85" w:rsidR="00E125C7" w:rsidRPr="00903E39" w:rsidRDefault="002E3ABB" w:rsidP="00903E39">
      <w:pPr>
        <w:pStyle w:val="divaddress"/>
        <w:spacing w:before="60"/>
        <w:rPr>
          <w:rFonts w:ascii="Arial" w:eastAsia="Arial" w:hAnsi="Arial" w:cs="Arial"/>
          <w:color w:val="0563C1" w:themeColor="hyperlink"/>
          <w:u w:val="single"/>
        </w:rPr>
      </w:pPr>
      <w:hyperlink r:id="rId7" w:history="1">
        <w:r w:rsidRPr="001871AC">
          <w:rPr>
            <w:rStyle w:val="Hyperlink"/>
            <w:rFonts w:ascii="Arial" w:eastAsia="Arial" w:hAnsi="Arial" w:cs="Arial"/>
          </w:rPr>
          <w:t>www.linkedin.com/in/matthew-gardiner-046115119</w:t>
        </w:r>
      </w:hyperlink>
      <w:r w:rsidR="00903E39">
        <w:rPr>
          <w:rStyle w:val="Hyperlink"/>
          <w:rFonts w:ascii="Arial" w:eastAsia="Arial" w:hAnsi="Arial" w:cs="Arial"/>
          <w:u w:val="none"/>
        </w:rPr>
        <w:t xml:space="preserve"> </w:t>
      </w:r>
      <w:r w:rsidR="00903E39">
        <w:rPr>
          <w:rStyle w:val="Hyperlink"/>
          <w:rFonts w:ascii="Arial" w:eastAsia="Arial" w:hAnsi="Arial" w:cs="Arial"/>
        </w:rPr>
        <w:t>|</w:t>
      </w:r>
      <w:r w:rsidR="00903E39">
        <w:rPr>
          <w:rStyle w:val="Hyperlink"/>
          <w:rFonts w:ascii="Arial" w:eastAsia="Arial" w:hAnsi="Arial" w:cs="Arial"/>
          <w:u w:val="none"/>
        </w:rPr>
        <w:t xml:space="preserve"> </w:t>
      </w:r>
      <w:hyperlink r:id="rId8" w:history="1">
        <w:r w:rsidR="00903E39" w:rsidRPr="00903E39">
          <w:rPr>
            <w:rStyle w:val="Hyperlink"/>
            <w:rFonts w:ascii="Arial" w:eastAsia="Arial" w:hAnsi="Arial" w:cs="Arial"/>
          </w:rPr>
          <w:t>https://github.com/mgardiiner</w:t>
        </w:r>
      </w:hyperlink>
      <w:r w:rsidR="00EC6AC6">
        <w:rPr>
          <w:rFonts w:ascii="Arial" w:eastAsia="Arial" w:hAnsi="Arial" w:cs="Arial"/>
        </w:rPr>
        <w:t xml:space="preserve"> </w:t>
      </w:r>
    </w:p>
    <w:p w14:paraId="10597181" w14:textId="77777777" w:rsidR="00E125C7" w:rsidRDefault="00EC6AC6">
      <w:pPr>
        <w:pStyle w:val="divdocumentdivsectiontitle"/>
        <w:spacing w:before="200" w:after="4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Career Objectives</w:t>
      </w:r>
    </w:p>
    <w:p w14:paraId="748456A1" w14:textId="77777777" w:rsidR="000D1B02" w:rsidRDefault="000D1B02" w:rsidP="000D1B02">
      <w:r>
        <w:t>Engineering leader seeking to drive innovation and technical excellence within a forward-thinking organization, leveraging experience in full-stack development, system architecture, and team leadership.</w:t>
      </w:r>
    </w:p>
    <w:p w14:paraId="6348EB26" w14:textId="77777777" w:rsidR="00E125C7" w:rsidRDefault="00EC6AC6">
      <w:pPr>
        <w:pStyle w:val="divdocumentdivsectiontitle"/>
        <w:spacing w:before="200" w:after="4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Skills</w:t>
      </w:r>
    </w:p>
    <w:tbl>
      <w:tblPr>
        <w:tblStyle w:val="divdocumenttable"/>
        <w:tblW w:w="10904" w:type="dxa"/>
        <w:tblLayout w:type="fixed"/>
        <w:tblLook w:val="05E0" w:firstRow="1" w:lastRow="1" w:firstColumn="1" w:lastColumn="1" w:noHBand="0" w:noVBand="1"/>
      </w:tblPr>
      <w:tblGrid>
        <w:gridCol w:w="2726"/>
        <w:gridCol w:w="2726"/>
        <w:gridCol w:w="2726"/>
        <w:gridCol w:w="2726"/>
      </w:tblGrid>
      <w:tr w:rsidR="00EF28F1" w14:paraId="2837535D" w14:textId="1552D1AA" w:rsidTr="00DF31FC">
        <w:trPr>
          <w:trHeight w:val="760"/>
        </w:trPr>
        <w:tc>
          <w:tcPr>
            <w:tcW w:w="2726" w:type="dxa"/>
            <w:hideMark/>
          </w:tcPr>
          <w:p w14:paraId="7F71F7C1" w14:textId="751D805D" w:rsidR="00EF28F1" w:rsidRDefault="003B3CCD">
            <w:pPr>
              <w:pStyle w:val="ulli"/>
              <w:numPr>
                <w:ilvl w:val="0"/>
                <w:numId w:val="1"/>
              </w:numPr>
              <w:spacing w:line="280" w:lineRule="atLeast"/>
              <w:ind w:left="640" w:hanging="26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HTML</w:t>
            </w:r>
          </w:p>
          <w:p w14:paraId="523A96FB" w14:textId="47B1BAB9" w:rsidR="00EF28F1" w:rsidRDefault="00EF28F1">
            <w:pPr>
              <w:pStyle w:val="ulli"/>
              <w:numPr>
                <w:ilvl w:val="0"/>
                <w:numId w:val="1"/>
              </w:numPr>
              <w:spacing w:line="280" w:lineRule="atLeast"/>
              <w:ind w:left="640" w:hanging="26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JavaScript</w:t>
            </w:r>
          </w:p>
          <w:p w14:paraId="1970753B" w14:textId="31AFF201" w:rsidR="00EF28F1" w:rsidRDefault="003B3CCD" w:rsidP="007301CD">
            <w:pPr>
              <w:pStyle w:val="ulli"/>
              <w:numPr>
                <w:ilvl w:val="0"/>
                <w:numId w:val="1"/>
              </w:numPr>
              <w:spacing w:line="280" w:lineRule="atLeast"/>
              <w:ind w:left="640" w:hanging="26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CSS</w:t>
            </w:r>
          </w:p>
          <w:p w14:paraId="25DE33E0" w14:textId="5A8FE8EB" w:rsidR="00EF28F1" w:rsidRDefault="003B3CCD" w:rsidP="007301CD">
            <w:pPr>
              <w:pStyle w:val="ulli"/>
              <w:numPr>
                <w:ilvl w:val="0"/>
                <w:numId w:val="1"/>
              </w:numPr>
              <w:spacing w:line="280" w:lineRule="atLeast"/>
              <w:ind w:left="640" w:hanging="26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PHP</w:t>
            </w:r>
          </w:p>
          <w:p w14:paraId="1716E5DF" w14:textId="752F9B0E" w:rsidR="000756CB" w:rsidRPr="00EF28F1" w:rsidRDefault="000756CB" w:rsidP="00EF28F1">
            <w:pPr>
              <w:pStyle w:val="ulli"/>
              <w:numPr>
                <w:ilvl w:val="0"/>
                <w:numId w:val="1"/>
              </w:numPr>
              <w:spacing w:line="280" w:lineRule="atLeast"/>
              <w:ind w:left="640" w:hanging="26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Visual Studio</w:t>
            </w:r>
          </w:p>
        </w:tc>
        <w:tc>
          <w:tcPr>
            <w:tcW w:w="2726" w:type="dxa"/>
            <w:hideMark/>
          </w:tcPr>
          <w:p w14:paraId="647D6896" w14:textId="0A026F7D" w:rsidR="00EF28F1" w:rsidRDefault="003B3CCD">
            <w:pPr>
              <w:pStyle w:val="ulli"/>
              <w:numPr>
                <w:ilvl w:val="0"/>
                <w:numId w:val="2"/>
              </w:numPr>
              <w:spacing w:line="280" w:lineRule="atLeast"/>
              <w:ind w:left="640" w:hanging="26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SQL</w:t>
            </w:r>
          </w:p>
          <w:p w14:paraId="28C3558B" w14:textId="77777777" w:rsidR="00D52FA4" w:rsidRDefault="00D52FA4" w:rsidP="00D52FA4">
            <w:pPr>
              <w:pStyle w:val="ulli"/>
              <w:numPr>
                <w:ilvl w:val="0"/>
                <w:numId w:val="2"/>
              </w:numPr>
              <w:spacing w:line="280" w:lineRule="atLeast"/>
              <w:ind w:left="640" w:hanging="26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Java</w:t>
            </w:r>
          </w:p>
          <w:p w14:paraId="701E22C0" w14:textId="49CF1A56" w:rsidR="00D52FA4" w:rsidRDefault="007A5FD3" w:rsidP="007301CD">
            <w:pPr>
              <w:pStyle w:val="ulli"/>
              <w:numPr>
                <w:ilvl w:val="0"/>
                <w:numId w:val="2"/>
              </w:numPr>
              <w:spacing w:line="280" w:lineRule="atLeast"/>
              <w:ind w:left="640" w:hanging="26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Node.js</w:t>
            </w:r>
          </w:p>
          <w:p w14:paraId="27AEA38F" w14:textId="7613C94A" w:rsidR="00EF28F1" w:rsidRDefault="00EF28F1" w:rsidP="007301CD">
            <w:pPr>
              <w:pStyle w:val="ulli"/>
              <w:numPr>
                <w:ilvl w:val="0"/>
                <w:numId w:val="2"/>
              </w:numPr>
              <w:spacing w:line="280" w:lineRule="atLeast"/>
              <w:ind w:left="640" w:hanging="26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Eclipse </w:t>
            </w:r>
          </w:p>
          <w:p w14:paraId="639D64F7" w14:textId="5720040C" w:rsidR="00A77340" w:rsidRPr="00A8138A" w:rsidRDefault="000756CB" w:rsidP="00A8138A">
            <w:pPr>
              <w:pStyle w:val="ulli"/>
              <w:numPr>
                <w:ilvl w:val="0"/>
                <w:numId w:val="2"/>
              </w:numPr>
              <w:spacing w:line="280" w:lineRule="atLeast"/>
              <w:ind w:left="640" w:hanging="26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Angula</w:t>
            </w:r>
            <w:r w:rsidR="00A8138A">
              <w:rPr>
                <w:rFonts w:ascii="Arial" w:eastAsia="Arial" w:hAnsi="Arial" w:cs="Arial"/>
                <w:sz w:val="22"/>
                <w:szCs w:val="22"/>
              </w:rPr>
              <w:t>r</w:t>
            </w:r>
          </w:p>
        </w:tc>
        <w:tc>
          <w:tcPr>
            <w:tcW w:w="2726" w:type="dxa"/>
          </w:tcPr>
          <w:p w14:paraId="188E08D8" w14:textId="689449F3" w:rsidR="00A77340" w:rsidRDefault="004C2741" w:rsidP="007301CD">
            <w:pPr>
              <w:pStyle w:val="ulli"/>
              <w:numPr>
                <w:ilvl w:val="0"/>
                <w:numId w:val="2"/>
              </w:numPr>
              <w:spacing w:line="280" w:lineRule="atLeast"/>
              <w:ind w:left="640" w:hanging="26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Windows</w:t>
            </w:r>
          </w:p>
          <w:p w14:paraId="471803DC" w14:textId="6E9E0131" w:rsidR="00A77340" w:rsidRDefault="004D196D" w:rsidP="007301CD">
            <w:pPr>
              <w:pStyle w:val="ulli"/>
              <w:numPr>
                <w:ilvl w:val="0"/>
                <w:numId w:val="2"/>
              </w:numPr>
              <w:spacing w:line="280" w:lineRule="atLeast"/>
              <w:ind w:left="640" w:hanging="26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Google Analytics </w:t>
            </w:r>
          </w:p>
          <w:p w14:paraId="7D1A8B8E" w14:textId="7F58F831" w:rsidR="00EF28F1" w:rsidRPr="00A77340" w:rsidRDefault="00EF28F1" w:rsidP="00A77340">
            <w:pPr>
              <w:pStyle w:val="ulli"/>
              <w:numPr>
                <w:ilvl w:val="0"/>
                <w:numId w:val="2"/>
              </w:numPr>
              <w:spacing w:line="280" w:lineRule="atLeast"/>
              <w:ind w:left="640" w:hanging="261"/>
              <w:rPr>
                <w:rFonts w:ascii="Arial" w:eastAsia="Arial" w:hAnsi="Arial" w:cs="Arial"/>
                <w:sz w:val="22"/>
                <w:szCs w:val="22"/>
              </w:rPr>
            </w:pPr>
            <w:r w:rsidRPr="00A77340">
              <w:rPr>
                <w:rFonts w:ascii="Arial" w:eastAsia="Arial" w:hAnsi="Arial" w:cs="Arial"/>
                <w:sz w:val="22"/>
                <w:szCs w:val="22"/>
              </w:rPr>
              <w:t>Android Studio</w:t>
            </w:r>
          </w:p>
          <w:p w14:paraId="5D130B05" w14:textId="77777777" w:rsidR="004D6864" w:rsidRDefault="00EF28F1" w:rsidP="00A8138A">
            <w:pPr>
              <w:pStyle w:val="ulli"/>
              <w:numPr>
                <w:ilvl w:val="0"/>
                <w:numId w:val="2"/>
              </w:numPr>
              <w:spacing w:line="280" w:lineRule="atLeast"/>
              <w:ind w:left="640" w:hanging="26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Unix</w:t>
            </w:r>
          </w:p>
          <w:p w14:paraId="7EB5511D" w14:textId="7AFF20BB" w:rsidR="004C2741" w:rsidRPr="00A8138A" w:rsidRDefault="004C2741" w:rsidP="00A8138A">
            <w:pPr>
              <w:pStyle w:val="ulli"/>
              <w:numPr>
                <w:ilvl w:val="0"/>
                <w:numId w:val="2"/>
              </w:numPr>
              <w:spacing w:line="280" w:lineRule="atLeast"/>
              <w:ind w:left="640" w:hanging="26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Selenium</w:t>
            </w:r>
          </w:p>
        </w:tc>
        <w:tc>
          <w:tcPr>
            <w:tcW w:w="2726" w:type="dxa"/>
          </w:tcPr>
          <w:p w14:paraId="30B856AF" w14:textId="77777777" w:rsidR="00EF28F1" w:rsidRDefault="00EF28F1">
            <w:pPr>
              <w:pStyle w:val="ulli"/>
              <w:numPr>
                <w:ilvl w:val="0"/>
                <w:numId w:val="2"/>
              </w:numPr>
              <w:spacing w:line="280" w:lineRule="atLeast"/>
              <w:ind w:left="640" w:hanging="26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Python</w:t>
            </w:r>
          </w:p>
          <w:p w14:paraId="4F7644CA" w14:textId="77777777" w:rsidR="00EF28F1" w:rsidRDefault="00EF28F1">
            <w:pPr>
              <w:pStyle w:val="ulli"/>
              <w:numPr>
                <w:ilvl w:val="0"/>
                <w:numId w:val="2"/>
              </w:numPr>
              <w:spacing w:line="280" w:lineRule="atLeast"/>
              <w:ind w:left="640" w:hanging="26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SOAP/REST</w:t>
            </w:r>
          </w:p>
          <w:p w14:paraId="7370F9D3" w14:textId="77777777" w:rsidR="00EF28F1" w:rsidRDefault="00EF28F1">
            <w:pPr>
              <w:pStyle w:val="ulli"/>
              <w:numPr>
                <w:ilvl w:val="0"/>
                <w:numId w:val="2"/>
              </w:numPr>
              <w:spacing w:line="280" w:lineRule="atLeast"/>
              <w:ind w:left="640" w:hanging="26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Agile</w:t>
            </w:r>
          </w:p>
          <w:p w14:paraId="6CB08F40" w14:textId="77777777" w:rsidR="00EF28F1" w:rsidRDefault="00EF28F1">
            <w:pPr>
              <w:pStyle w:val="ulli"/>
              <w:numPr>
                <w:ilvl w:val="0"/>
                <w:numId w:val="2"/>
              </w:numPr>
              <w:spacing w:line="280" w:lineRule="atLeast"/>
              <w:ind w:left="640" w:hanging="26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AWS</w:t>
            </w:r>
          </w:p>
          <w:p w14:paraId="25422121" w14:textId="5C18169D" w:rsidR="00DF31FC" w:rsidRPr="00A8138A" w:rsidRDefault="00A8138A" w:rsidP="00A8138A">
            <w:pPr>
              <w:pStyle w:val="ulli"/>
              <w:numPr>
                <w:ilvl w:val="0"/>
                <w:numId w:val="2"/>
              </w:numPr>
              <w:spacing w:line="280" w:lineRule="atLeast"/>
              <w:ind w:left="640" w:hanging="26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Git</w:t>
            </w:r>
          </w:p>
        </w:tc>
      </w:tr>
    </w:tbl>
    <w:p w14:paraId="6D85E562" w14:textId="77777777" w:rsidR="00E125C7" w:rsidRDefault="00EC6AC6">
      <w:pPr>
        <w:pStyle w:val="divdocumentdivsectiontitle"/>
        <w:spacing w:before="200" w:after="4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Education</w:t>
      </w:r>
    </w:p>
    <w:p w14:paraId="44BDCF32" w14:textId="4CEF15CD" w:rsidR="00E125C7" w:rsidRDefault="00EC6AC6">
      <w:pPr>
        <w:pStyle w:val="divdocumentsinglecolumn"/>
        <w:tabs>
          <w:tab w:val="right" w:pos="10620"/>
        </w:tabs>
        <w:spacing w:line="280" w:lineRule="atLeast"/>
        <w:rPr>
          <w:rFonts w:ascii="Arial" w:eastAsia="Arial" w:hAnsi="Arial" w:cs="Arial"/>
          <w:sz w:val="22"/>
          <w:szCs w:val="22"/>
        </w:rPr>
      </w:pPr>
      <w:r>
        <w:rPr>
          <w:rStyle w:val="spandegree"/>
          <w:rFonts w:ascii="Arial" w:eastAsia="Arial" w:hAnsi="Arial" w:cs="Arial"/>
          <w:sz w:val="22"/>
          <w:szCs w:val="22"/>
        </w:rPr>
        <w:t>Bachelor of Science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: </w:t>
      </w:r>
      <w:r>
        <w:rPr>
          <w:rStyle w:val="spanprogramline"/>
          <w:rFonts w:ascii="Arial" w:eastAsia="Arial" w:hAnsi="Arial" w:cs="Arial"/>
          <w:sz w:val="22"/>
          <w:szCs w:val="22"/>
        </w:rPr>
        <w:t>Computer Science</w:t>
      </w:r>
      <w:r>
        <w:rPr>
          <w:rStyle w:val="singlecolumnspanpaddedlinenth-child1"/>
          <w:rFonts w:ascii="Arial" w:eastAsia="Arial" w:hAnsi="Arial" w:cs="Arial"/>
          <w:sz w:val="22"/>
          <w:szCs w:val="22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</w:rPr>
        <w:tab/>
        <w:t xml:space="preserve"> </w:t>
      </w:r>
      <w:r w:rsidR="003375E8">
        <w:rPr>
          <w:rStyle w:val="span"/>
          <w:rFonts w:ascii="Arial" w:eastAsia="Arial" w:hAnsi="Arial" w:cs="Arial"/>
          <w:b/>
          <w:bCs/>
          <w:sz w:val="22"/>
          <w:szCs w:val="22"/>
        </w:rPr>
        <w:t>12</w:t>
      </w:r>
      <w:r>
        <w:rPr>
          <w:rStyle w:val="span"/>
          <w:rFonts w:ascii="Arial" w:eastAsia="Arial" w:hAnsi="Arial" w:cs="Arial"/>
          <w:b/>
          <w:bCs/>
          <w:sz w:val="22"/>
          <w:szCs w:val="22"/>
        </w:rPr>
        <w:t>/202</w:t>
      </w:r>
      <w:r w:rsidR="003375E8">
        <w:rPr>
          <w:rStyle w:val="span"/>
          <w:rFonts w:ascii="Arial" w:eastAsia="Arial" w:hAnsi="Arial" w:cs="Arial"/>
          <w:b/>
          <w:bCs/>
          <w:sz w:val="22"/>
          <w:szCs w:val="22"/>
        </w:rPr>
        <w:t>0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 w14:paraId="7E75D8A0" w14:textId="5BFB7691" w:rsidR="007F5A12" w:rsidRDefault="00EC6AC6">
      <w:pPr>
        <w:pStyle w:val="spanpaddedline"/>
        <w:tabs>
          <w:tab w:val="right" w:pos="10620"/>
        </w:tabs>
        <w:spacing w:line="280" w:lineRule="atLeast"/>
        <w:rPr>
          <w:rStyle w:val="spanjoblocation"/>
          <w:rFonts w:ascii="Arial" w:eastAsia="Arial" w:hAnsi="Arial" w:cs="Arial"/>
          <w:b w:val="0"/>
          <w:bCs w:val="0"/>
          <w:sz w:val="22"/>
          <w:szCs w:val="22"/>
        </w:rPr>
      </w:pPr>
      <w:r>
        <w:rPr>
          <w:rStyle w:val="spancompanyname"/>
          <w:rFonts w:ascii="Arial" w:eastAsia="Arial" w:hAnsi="Arial" w:cs="Arial"/>
          <w:b w:val="0"/>
          <w:bCs w:val="0"/>
          <w:sz w:val="22"/>
          <w:szCs w:val="22"/>
        </w:rPr>
        <w:t>York University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Style w:val="datesWrapper"/>
          <w:rFonts w:ascii="Arial" w:eastAsia="Arial" w:hAnsi="Arial" w:cs="Arial"/>
          <w:sz w:val="22"/>
          <w:szCs w:val="22"/>
        </w:rPr>
        <w:tab/>
        <w:t xml:space="preserve"> </w:t>
      </w:r>
      <w:r>
        <w:rPr>
          <w:rStyle w:val="spanjoblocation"/>
          <w:rFonts w:ascii="Arial" w:eastAsia="Arial" w:hAnsi="Arial" w:cs="Arial"/>
          <w:b w:val="0"/>
          <w:bCs w:val="0"/>
          <w:sz w:val="22"/>
          <w:szCs w:val="22"/>
        </w:rPr>
        <w:t>Toronto</w:t>
      </w:r>
      <w:r>
        <w:rPr>
          <w:rStyle w:val="span"/>
          <w:rFonts w:ascii="Arial" w:eastAsia="Arial" w:hAnsi="Arial" w:cs="Arial"/>
          <w:sz w:val="22"/>
          <w:szCs w:val="22"/>
        </w:rPr>
        <w:t xml:space="preserve">, </w:t>
      </w:r>
      <w:r>
        <w:rPr>
          <w:rStyle w:val="spanjoblocation"/>
          <w:rFonts w:ascii="Arial" w:eastAsia="Arial" w:hAnsi="Arial" w:cs="Arial"/>
          <w:b w:val="0"/>
          <w:bCs w:val="0"/>
          <w:sz w:val="22"/>
          <w:szCs w:val="22"/>
        </w:rPr>
        <w:t>ON</w:t>
      </w:r>
    </w:p>
    <w:p w14:paraId="02A7AC3C" w14:textId="6DF055B1" w:rsidR="007F5A12" w:rsidRPr="007F5A12" w:rsidRDefault="00F50E6E" w:rsidP="007F5A12">
      <w:pPr>
        <w:pStyle w:val="divdocumentdivsectiontitle"/>
        <w:spacing w:before="200" w:after="40"/>
        <w:jc w:val="center"/>
        <w:rPr>
          <w:rStyle w:val="datesWrapper"/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Experience</w:t>
      </w:r>
    </w:p>
    <w:p w14:paraId="23846757" w14:textId="2B817D17" w:rsidR="000D1B02" w:rsidRDefault="000D1B02" w:rsidP="000D1B02">
      <w:pPr>
        <w:pStyle w:val="divdocumentsinglecolumn"/>
        <w:tabs>
          <w:tab w:val="right" w:pos="10620"/>
        </w:tabs>
        <w:spacing w:line="280" w:lineRule="atLeast"/>
        <w:rPr>
          <w:rFonts w:ascii="Arial" w:eastAsia="Arial" w:hAnsi="Arial" w:cs="Arial"/>
          <w:sz w:val="22"/>
          <w:szCs w:val="22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>Director, Engineering</w:t>
      </w:r>
      <w:r>
        <w:rPr>
          <w:rStyle w:val="datesWrapper"/>
          <w:rFonts w:ascii="Arial" w:eastAsia="Arial" w:hAnsi="Arial" w:cs="Arial"/>
          <w:sz w:val="22"/>
          <w:szCs w:val="22"/>
        </w:rPr>
        <w:tab/>
        <w:t xml:space="preserve"> </w:t>
      </w:r>
      <w:r>
        <w:rPr>
          <w:rStyle w:val="spanjobdates"/>
          <w:rFonts w:ascii="Arial" w:eastAsia="Arial" w:hAnsi="Arial" w:cs="Arial"/>
          <w:sz w:val="22"/>
          <w:szCs w:val="22"/>
        </w:rPr>
        <w:t>04/202</w:t>
      </w:r>
      <w:r>
        <w:rPr>
          <w:rStyle w:val="spanjobdates"/>
          <w:rFonts w:ascii="Arial" w:eastAsia="Arial" w:hAnsi="Arial" w:cs="Arial"/>
          <w:sz w:val="22"/>
          <w:szCs w:val="22"/>
        </w:rPr>
        <w:t>6</w:t>
      </w:r>
      <w:r>
        <w:rPr>
          <w:rStyle w:val="spanjobdates"/>
          <w:rFonts w:ascii="Arial" w:eastAsia="Arial" w:hAnsi="Arial" w:cs="Arial"/>
          <w:sz w:val="22"/>
          <w:szCs w:val="22"/>
        </w:rPr>
        <w:t xml:space="preserve"> to Current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 w14:paraId="297D2ADB" w14:textId="77777777" w:rsidR="000D1B02" w:rsidRDefault="000D1B02" w:rsidP="000D1B02">
      <w:pPr>
        <w:pStyle w:val="spanpaddedline"/>
        <w:tabs>
          <w:tab w:val="right" w:pos="10620"/>
        </w:tabs>
        <w:spacing w:line="280" w:lineRule="atLeast"/>
        <w:rPr>
          <w:rFonts w:ascii="Arial" w:eastAsia="Arial" w:hAnsi="Arial" w:cs="Arial"/>
          <w:sz w:val="22"/>
          <w:szCs w:val="22"/>
        </w:rPr>
      </w:pPr>
      <w:r>
        <w:rPr>
          <w:rStyle w:val="spancompanyname"/>
          <w:rFonts w:ascii="Arial" w:eastAsia="Arial" w:hAnsi="Arial" w:cs="Arial"/>
          <w:sz w:val="22"/>
          <w:szCs w:val="22"/>
        </w:rPr>
        <w:t>Trend Hunter</w:t>
      </w:r>
      <w:r>
        <w:rPr>
          <w:rStyle w:val="datesWrapper"/>
          <w:rFonts w:ascii="Arial" w:eastAsia="Arial" w:hAnsi="Arial" w:cs="Arial"/>
          <w:sz w:val="22"/>
          <w:szCs w:val="22"/>
        </w:rPr>
        <w:tab/>
        <w:t xml:space="preserve"> </w:t>
      </w:r>
      <w:r>
        <w:rPr>
          <w:rStyle w:val="spanjoblocation"/>
          <w:rFonts w:ascii="Arial" w:eastAsia="Arial" w:hAnsi="Arial" w:cs="Arial"/>
          <w:sz w:val="22"/>
          <w:szCs w:val="22"/>
        </w:rPr>
        <w:t>Toronto, ON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 w14:paraId="137BB025" w14:textId="77777777" w:rsidR="000D1B02" w:rsidRDefault="000D1B02" w:rsidP="000D1B02">
      <w:pPr>
        <w:pStyle w:val="ListParagraph"/>
        <w:numPr>
          <w:ilvl w:val="0"/>
          <w:numId w:val="19"/>
        </w:numPr>
      </w:pPr>
      <w:r>
        <w:t>Lead engineering strategy and oversee development of internal platforms.</w:t>
      </w:r>
    </w:p>
    <w:p w14:paraId="7EC1D946" w14:textId="77777777" w:rsidR="000D1B02" w:rsidRDefault="000D1B02" w:rsidP="000D1B02">
      <w:pPr>
        <w:pStyle w:val="ListParagraph"/>
        <w:numPr>
          <w:ilvl w:val="0"/>
          <w:numId w:val="19"/>
        </w:numPr>
      </w:pPr>
      <w:r>
        <w:t>Manage and mentor development team, improving productivity and code quality.</w:t>
      </w:r>
    </w:p>
    <w:p w14:paraId="64D21782" w14:textId="77777777" w:rsidR="000D1B02" w:rsidRDefault="000D1B02" w:rsidP="000D1B02">
      <w:pPr>
        <w:pStyle w:val="ListParagraph"/>
        <w:numPr>
          <w:ilvl w:val="0"/>
          <w:numId w:val="19"/>
        </w:numPr>
      </w:pPr>
      <w:r>
        <w:t>Drive architectural improvements for scalability and performance.</w:t>
      </w:r>
    </w:p>
    <w:p w14:paraId="11E29EE4" w14:textId="4FF428E7" w:rsidR="000D1B02" w:rsidRDefault="000D1B02" w:rsidP="000D1B02">
      <w:pPr>
        <w:pStyle w:val="ListParagraph"/>
        <w:numPr>
          <w:ilvl w:val="0"/>
          <w:numId w:val="19"/>
        </w:numPr>
      </w:pPr>
      <w:r>
        <w:t>Collaborate with stakeholders to align technical initiatives with business goals.</w:t>
      </w:r>
    </w:p>
    <w:p w14:paraId="671B75D5" w14:textId="77777777" w:rsidR="000D1B02" w:rsidRDefault="000D1B02" w:rsidP="000D1B02">
      <w:pPr>
        <w:pStyle w:val="divdocumentsinglecolumn"/>
        <w:tabs>
          <w:tab w:val="right" w:pos="10620"/>
        </w:tabs>
        <w:spacing w:line="280" w:lineRule="atLeast"/>
        <w:rPr>
          <w:rStyle w:val="spanjobtitle"/>
          <w:rFonts w:ascii="Arial" w:eastAsia="Arial" w:hAnsi="Arial" w:cs="Arial"/>
          <w:sz w:val="22"/>
          <w:szCs w:val="22"/>
        </w:rPr>
      </w:pPr>
    </w:p>
    <w:p w14:paraId="5F999B2B" w14:textId="261B2EF6" w:rsidR="000D1B02" w:rsidRDefault="000D1B02" w:rsidP="000D1B02">
      <w:pPr>
        <w:pStyle w:val="divdocumentsinglecolumn"/>
        <w:tabs>
          <w:tab w:val="right" w:pos="10620"/>
        </w:tabs>
        <w:spacing w:line="280" w:lineRule="atLeast"/>
        <w:rPr>
          <w:rFonts w:ascii="Arial" w:eastAsia="Arial" w:hAnsi="Arial" w:cs="Arial"/>
          <w:sz w:val="22"/>
          <w:szCs w:val="22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 xml:space="preserve">Senior </w:t>
      </w:r>
      <w:r>
        <w:rPr>
          <w:rStyle w:val="spanjobtitle"/>
          <w:rFonts w:ascii="Arial" w:eastAsia="Arial" w:hAnsi="Arial" w:cs="Arial"/>
          <w:sz w:val="22"/>
          <w:szCs w:val="22"/>
        </w:rPr>
        <w:t>Web Developer</w:t>
      </w:r>
      <w:r>
        <w:rPr>
          <w:rStyle w:val="datesWrapper"/>
          <w:rFonts w:ascii="Arial" w:eastAsia="Arial" w:hAnsi="Arial" w:cs="Arial"/>
          <w:sz w:val="22"/>
          <w:szCs w:val="22"/>
        </w:rPr>
        <w:tab/>
        <w:t xml:space="preserve"> </w:t>
      </w:r>
      <w:r>
        <w:rPr>
          <w:rStyle w:val="spanjobdates"/>
          <w:rFonts w:ascii="Arial" w:eastAsia="Arial" w:hAnsi="Arial" w:cs="Arial"/>
          <w:sz w:val="22"/>
          <w:szCs w:val="22"/>
        </w:rPr>
        <w:t>04/202</w:t>
      </w:r>
      <w:r>
        <w:rPr>
          <w:rStyle w:val="spanjobdates"/>
          <w:rFonts w:ascii="Arial" w:eastAsia="Arial" w:hAnsi="Arial" w:cs="Arial"/>
          <w:sz w:val="22"/>
          <w:szCs w:val="22"/>
        </w:rPr>
        <w:t>5</w:t>
      </w:r>
      <w:r>
        <w:rPr>
          <w:rStyle w:val="spanjobdates"/>
          <w:rFonts w:ascii="Arial" w:eastAsia="Arial" w:hAnsi="Arial" w:cs="Arial"/>
          <w:sz w:val="22"/>
          <w:szCs w:val="22"/>
        </w:rPr>
        <w:t xml:space="preserve"> to </w:t>
      </w:r>
      <w:r>
        <w:rPr>
          <w:rStyle w:val="spanjobdates"/>
          <w:rFonts w:ascii="Arial" w:eastAsia="Arial" w:hAnsi="Arial" w:cs="Arial"/>
          <w:sz w:val="22"/>
          <w:szCs w:val="22"/>
        </w:rPr>
        <w:t>03/2026</w:t>
      </w:r>
    </w:p>
    <w:p w14:paraId="22E2B6B6" w14:textId="77777777" w:rsidR="000D1B02" w:rsidRDefault="000D1B02" w:rsidP="000D1B02">
      <w:pPr>
        <w:pStyle w:val="spanpaddedline"/>
        <w:tabs>
          <w:tab w:val="right" w:pos="10620"/>
        </w:tabs>
        <w:spacing w:line="280" w:lineRule="atLeast"/>
        <w:rPr>
          <w:rFonts w:ascii="Arial" w:eastAsia="Arial" w:hAnsi="Arial" w:cs="Arial"/>
          <w:sz w:val="22"/>
          <w:szCs w:val="22"/>
        </w:rPr>
      </w:pPr>
      <w:r>
        <w:rPr>
          <w:rStyle w:val="spancompanyname"/>
          <w:rFonts w:ascii="Arial" w:eastAsia="Arial" w:hAnsi="Arial" w:cs="Arial"/>
          <w:sz w:val="22"/>
          <w:szCs w:val="22"/>
        </w:rPr>
        <w:t>Trend Hunter</w:t>
      </w:r>
      <w:r>
        <w:rPr>
          <w:rStyle w:val="datesWrapper"/>
          <w:rFonts w:ascii="Arial" w:eastAsia="Arial" w:hAnsi="Arial" w:cs="Arial"/>
          <w:sz w:val="22"/>
          <w:szCs w:val="22"/>
        </w:rPr>
        <w:tab/>
        <w:t xml:space="preserve"> </w:t>
      </w:r>
      <w:r>
        <w:rPr>
          <w:rStyle w:val="spanjoblocation"/>
          <w:rFonts w:ascii="Arial" w:eastAsia="Arial" w:hAnsi="Arial" w:cs="Arial"/>
          <w:sz w:val="22"/>
          <w:szCs w:val="22"/>
        </w:rPr>
        <w:t>Toronto, ON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 w14:paraId="4A87377F" w14:textId="77777777" w:rsidR="001A3900" w:rsidRDefault="001A3900" w:rsidP="001A3900">
      <w:pPr>
        <w:pStyle w:val="divdocumentsinglecolumn"/>
        <w:numPr>
          <w:ilvl w:val="0"/>
          <w:numId w:val="20"/>
        </w:numPr>
        <w:tabs>
          <w:tab w:val="right" w:pos="10620"/>
        </w:tabs>
        <w:spacing w:line="280" w:lineRule="atLeast"/>
      </w:pPr>
      <w:r>
        <w:t>Built and enhanced internal platforms that improved team productivity and operational efficiency.</w:t>
      </w:r>
    </w:p>
    <w:p w14:paraId="4068E2E5" w14:textId="77777777" w:rsidR="001A3900" w:rsidRDefault="001A3900" w:rsidP="001A3900">
      <w:pPr>
        <w:pStyle w:val="divdocumentsinglecolumn"/>
        <w:numPr>
          <w:ilvl w:val="0"/>
          <w:numId w:val="20"/>
        </w:numPr>
        <w:tabs>
          <w:tab w:val="right" w:pos="10620"/>
        </w:tabs>
        <w:spacing w:line="280" w:lineRule="atLeast"/>
      </w:pPr>
      <w:r>
        <w:t>Optimized application performance and modernized legacy codebases.</w:t>
      </w:r>
    </w:p>
    <w:p w14:paraId="12D54A47" w14:textId="77777777" w:rsidR="001A3900" w:rsidRDefault="001A3900" w:rsidP="001A3900">
      <w:pPr>
        <w:pStyle w:val="divdocumentsinglecolumn"/>
        <w:numPr>
          <w:ilvl w:val="0"/>
          <w:numId w:val="20"/>
        </w:numPr>
        <w:tabs>
          <w:tab w:val="right" w:pos="10620"/>
        </w:tabs>
        <w:spacing w:line="280" w:lineRule="atLeast"/>
      </w:pPr>
      <w:r>
        <w:t>Partnered with cross-functional teams to translate business requirements into technical solutions.</w:t>
      </w:r>
    </w:p>
    <w:p w14:paraId="060DEF15" w14:textId="1B8F4C87" w:rsidR="000D1B02" w:rsidRPr="001A3900" w:rsidRDefault="001A3900" w:rsidP="001A3900">
      <w:pPr>
        <w:pStyle w:val="divdocumentsinglecolumn"/>
        <w:numPr>
          <w:ilvl w:val="0"/>
          <w:numId w:val="20"/>
        </w:numPr>
        <w:tabs>
          <w:tab w:val="right" w:pos="10620"/>
        </w:tabs>
        <w:spacing w:line="280" w:lineRule="atLeast"/>
        <w:rPr>
          <w:rFonts w:ascii="Arial" w:eastAsia="Arial" w:hAnsi="Arial" w:cs="Arial"/>
          <w:b/>
          <w:bCs/>
          <w:sz w:val="22"/>
          <w:szCs w:val="22"/>
        </w:rPr>
      </w:pPr>
      <w:r>
        <w:t>Proactively identified and resolved system issues, improving reliability and user experience.</w:t>
      </w:r>
    </w:p>
    <w:p w14:paraId="6C6DD610" w14:textId="77777777" w:rsidR="001A3900" w:rsidRDefault="001A3900" w:rsidP="001A3900">
      <w:pPr>
        <w:pStyle w:val="divdocumentsinglecolumn"/>
        <w:tabs>
          <w:tab w:val="right" w:pos="10620"/>
        </w:tabs>
        <w:spacing w:line="280" w:lineRule="atLeast"/>
        <w:rPr>
          <w:rStyle w:val="spanjobtitle"/>
          <w:rFonts w:ascii="Arial" w:eastAsia="Arial" w:hAnsi="Arial" w:cs="Arial"/>
          <w:sz w:val="22"/>
          <w:szCs w:val="22"/>
        </w:rPr>
      </w:pPr>
    </w:p>
    <w:p w14:paraId="2312D814" w14:textId="1D86B6B8" w:rsidR="000D1B02" w:rsidRDefault="000D1B02" w:rsidP="000D1B02">
      <w:pPr>
        <w:pStyle w:val="divdocumentsinglecolumn"/>
        <w:tabs>
          <w:tab w:val="right" w:pos="10620"/>
        </w:tabs>
        <w:spacing w:line="280" w:lineRule="atLeast"/>
        <w:rPr>
          <w:rFonts w:ascii="Arial" w:eastAsia="Arial" w:hAnsi="Arial" w:cs="Arial"/>
          <w:sz w:val="22"/>
          <w:szCs w:val="22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t>Software</w:t>
      </w:r>
      <w:r>
        <w:rPr>
          <w:rStyle w:val="spanjobtitle"/>
          <w:rFonts w:ascii="Arial" w:eastAsia="Arial" w:hAnsi="Arial" w:cs="Arial"/>
          <w:sz w:val="22"/>
          <w:szCs w:val="22"/>
        </w:rPr>
        <w:t xml:space="preserve"> Developer</w:t>
      </w:r>
      <w:r>
        <w:rPr>
          <w:rStyle w:val="datesWrapper"/>
          <w:rFonts w:ascii="Arial" w:eastAsia="Arial" w:hAnsi="Arial" w:cs="Arial"/>
          <w:sz w:val="22"/>
          <w:szCs w:val="22"/>
        </w:rPr>
        <w:tab/>
        <w:t xml:space="preserve"> </w:t>
      </w:r>
      <w:r>
        <w:rPr>
          <w:rStyle w:val="spanjobdates"/>
          <w:rFonts w:ascii="Arial" w:eastAsia="Arial" w:hAnsi="Arial" w:cs="Arial"/>
          <w:sz w:val="22"/>
          <w:szCs w:val="22"/>
        </w:rPr>
        <w:t>0</w:t>
      </w:r>
      <w:r>
        <w:rPr>
          <w:rStyle w:val="spanjobdates"/>
          <w:rFonts w:ascii="Arial" w:eastAsia="Arial" w:hAnsi="Arial" w:cs="Arial"/>
          <w:sz w:val="22"/>
          <w:szCs w:val="22"/>
        </w:rPr>
        <w:t>4</w:t>
      </w:r>
      <w:r>
        <w:rPr>
          <w:rStyle w:val="spanjobdates"/>
          <w:rFonts w:ascii="Arial" w:eastAsia="Arial" w:hAnsi="Arial" w:cs="Arial"/>
          <w:sz w:val="22"/>
          <w:szCs w:val="22"/>
        </w:rPr>
        <w:t>/202</w:t>
      </w:r>
      <w:r>
        <w:rPr>
          <w:rStyle w:val="spanjobdates"/>
          <w:rFonts w:ascii="Arial" w:eastAsia="Arial" w:hAnsi="Arial" w:cs="Arial"/>
          <w:sz w:val="22"/>
          <w:szCs w:val="22"/>
        </w:rPr>
        <w:t>3</w:t>
      </w:r>
      <w:r>
        <w:rPr>
          <w:rStyle w:val="spanjobdates"/>
          <w:rFonts w:ascii="Arial" w:eastAsia="Arial" w:hAnsi="Arial" w:cs="Arial"/>
          <w:sz w:val="22"/>
          <w:szCs w:val="22"/>
        </w:rPr>
        <w:t xml:space="preserve"> to</w:t>
      </w:r>
      <w:r>
        <w:rPr>
          <w:rStyle w:val="spanjobdates"/>
          <w:rFonts w:ascii="Arial" w:eastAsia="Arial" w:hAnsi="Arial" w:cs="Arial"/>
          <w:sz w:val="22"/>
          <w:szCs w:val="22"/>
        </w:rPr>
        <w:t xml:space="preserve"> 03/2025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 w14:paraId="24F84EA2" w14:textId="77777777" w:rsidR="000D1B02" w:rsidRDefault="000D1B02" w:rsidP="000D1B02">
      <w:pPr>
        <w:pStyle w:val="spanpaddedline"/>
        <w:tabs>
          <w:tab w:val="right" w:pos="10620"/>
        </w:tabs>
        <w:spacing w:line="280" w:lineRule="atLeast"/>
        <w:rPr>
          <w:rFonts w:ascii="Arial" w:eastAsia="Arial" w:hAnsi="Arial" w:cs="Arial"/>
          <w:sz w:val="22"/>
          <w:szCs w:val="22"/>
        </w:rPr>
      </w:pPr>
      <w:r>
        <w:rPr>
          <w:rStyle w:val="spancompanyname"/>
          <w:rFonts w:ascii="Arial" w:eastAsia="Arial" w:hAnsi="Arial" w:cs="Arial"/>
          <w:sz w:val="22"/>
          <w:szCs w:val="22"/>
        </w:rPr>
        <w:t>Trend Hunter</w:t>
      </w:r>
      <w:r>
        <w:rPr>
          <w:rStyle w:val="datesWrapper"/>
          <w:rFonts w:ascii="Arial" w:eastAsia="Arial" w:hAnsi="Arial" w:cs="Arial"/>
          <w:sz w:val="22"/>
          <w:szCs w:val="22"/>
        </w:rPr>
        <w:tab/>
        <w:t xml:space="preserve"> </w:t>
      </w:r>
      <w:r>
        <w:rPr>
          <w:rStyle w:val="spanjoblocation"/>
          <w:rFonts w:ascii="Arial" w:eastAsia="Arial" w:hAnsi="Arial" w:cs="Arial"/>
          <w:sz w:val="22"/>
          <w:szCs w:val="22"/>
        </w:rPr>
        <w:t>Toronto, ON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 w14:paraId="64ED6EBF" w14:textId="77777777" w:rsidR="000D1B02" w:rsidRPr="00392B47" w:rsidRDefault="000D1B02" w:rsidP="000D1B02">
      <w:pPr>
        <w:pStyle w:val="ulli"/>
        <w:numPr>
          <w:ilvl w:val="0"/>
          <w:numId w:val="7"/>
        </w:numPr>
        <w:spacing w:line="280" w:lineRule="atLeast"/>
        <w:ind w:left="640" w:hanging="261"/>
        <w:rPr>
          <w:rStyle w:val="span"/>
          <w:rFonts w:ascii="Arial" w:eastAsia="Arial" w:hAnsi="Arial" w:cs="Arial"/>
          <w:b/>
          <w:bCs/>
          <w:sz w:val="22"/>
          <w:szCs w:val="22"/>
        </w:rPr>
      </w:pPr>
      <w:r>
        <w:rPr>
          <w:rStyle w:val="span"/>
          <w:rFonts w:ascii="Arial" w:eastAsia="Arial" w:hAnsi="Arial" w:cs="Arial"/>
          <w:sz w:val="22"/>
          <w:szCs w:val="22"/>
        </w:rPr>
        <w:t>Utilized JavaScript, PHP, HTML and CSS to produce appealing and easy to navigate applications.</w:t>
      </w:r>
    </w:p>
    <w:p w14:paraId="03BE83AF" w14:textId="77777777" w:rsidR="000D1B02" w:rsidRDefault="000D1B02" w:rsidP="000D1B02">
      <w:pPr>
        <w:pStyle w:val="ulli"/>
        <w:numPr>
          <w:ilvl w:val="0"/>
          <w:numId w:val="7"/>
        </w:numPr>
        <w:spacing w:line="280" w:lineRule="atLeast"/>
        <w:ind w:left="640" w:hanging="261"/>
        <w:rPr>
          <w:rStyle w:val="spanjobtitle"/>
          <w:rFonts w:ascii="Arial" w:eastAsia="Arial" w:hAnsi="Arial" w:cs="Arial"/>
          <w:sz w:val="22"/>
          <w:szCs w:val="22"/>
        </w:rPr>
      </w:pPr>
      <w:r>
        <w:rPr>
          <w:rStyle w:val="spanjobtitle"/>
          <w:rFonts w:ascii="Arial" w:eastAsia="Arial" w:hAnsi="Arial" w:cs="Arial"/>
          <w:b w:val="0"/>
          <w:sz w:val="22"/>
          <w:szCs w:val="22"/>
        </w:rPr>
        <w:t xml:space="preserve">Collaborated with colleagues and team members to create, maintain and update a wide variety of internal web applications. </w:t>
      </w:r>
    </w:p>
    <w:p w14:paraId="3ECE9270" w14:textId="77777777" w:rsidR="000D1B02" w:rsidRPr="009E3F51" w:rsidRDefault="000D1B02" w:rsidP="000D1B02">
      <w:pPr>
        <w:pStyle w:val="ulli"/>
        <w:numPr>
          <w:ilvl w:val="0"/>
          <w:numId w:val="7"/>
        </w:numPr>
        <w:spacing w:line="280" w:lineRule="atLeast"/>
        <w:ind w:left="640" w:hanging="261"/>
        <w:rPr>
          <w:rStyle w:val="spanjobtitle"/>
          <w:rFonts w:ascii="Arial" w:eastAsia="Arial" w:hAnsi="Arial" w:cs="Arial"/>
          <w:b w:val="0"/>
          <w:sz w:val="22"/>
          <w:szCs w:val="22"/>
        </w:rPr>
      </w:pPr>
      <w:r w:rsidRPr="009E3F51">
        <w:rPr>
          <w:rStyle w:val="spanjobtitle"/>
          <w:rFonts w:ascii="Arial" w:eastAsia="Arial" w:hAnsi="Arial" w:cs="Arial"/>
          <w:b w:val="0"/>
          <w:sz w:val="22"/>
          <w:szCs w:val="22"/>
        </w:rPr>
        <w:t>Provide</w:t>
      </w:r>
      <w:r>
        <w:rPr>
          <w:rStyle w:val="spanjobtitle"/>
          <w:rFonts w:ascii="Arial" w:eastAsia="Arial" w:hAnsi="Arial" w:cs="Arial"/>
          <w:b w:val="0"/>
          <w:sz w:val="22"/>
          <w:szCs w:val="22"/>
        </w:rPr>
        <w:t>d</w:t>
      </w:r>
      <w:r w:rsidRPr="009E3F51">
        <w:rPr>
          <w:rStyle w:val="spanjobtitle"/>
          <w:rFonts w:ascii="Arial" w:eastAsia="Arial" w:hAnsi="Arial" w:cs="Arial"/>
          <w:b w:val="0"/>
          <w:sz w:val="22"/>
          <w:szCs w:val="22"/>
        </w:rPr>
        <w:t xml:space="preserve"> problem solving, technical support and troubleshooting to support internal users, systems and infrastructure</w:t>
      </w:r>
      <w:r>
        <w:rPr>
          <w:rStyle w:val="spanjobtitle"/>
          <w:rFonts w:ascii="Arial" w:eastAsia="Arial" w:hAnsi="Arial" w:cs="Arial"/>
          <w:b w:val="0"/>
          <w:sz w:val="22"/>
          <w:szCs w:val="22"/>
        </w:rPr>
        <w:t>.</w:t>
      </w:r>
    </w:p>
    <w:p w14:paraId="10252392" w14:textId="77777777" w:rsidR="000D1B02" w:rsidRDefault="000D1B02" w:rsidP="00F50E6E">
      <w:pPr>
        <w:pStyle w:val="divdocumentsinglecolumn"/>
        <w:tabs>
          <w:tab w:val="right" w:pos="10620"/>
        </w:tabs>
        <w:spacing w:line="280" w:lineRule="atLeast"/>
        <w:rPr>
          <w:rStyle w:val="spanjobtitle"/>
          <w:rFonts w:ascii="Arial" w:eastAsia="Arial" w:hAnsi="Arial" w:cs="Arial"/>
          <w:sz w:val="22"/>
          <w:szCs w:val="22"/>
        </w:rPr>
      </w:pPr>
    </w:p>
    <w:p w14:paraId="748EC13A" w14:textId="77777777" w:rsidR="001A3900" w:rsidRDefault="001A3900" w:rsidP="00F50E6E">
      <w:pPr>
        <w:pStyle w:val="divdocumentsinglecolumn"/>
        <w:tabs>
          <w:tab w:val="right" w:pos="10620"/>
        </w:tabs>
        <w:spacing w:line="280" w:lineRule="atLeast"/>
        <w:rPr>
          <w:rStyle w:val="spanjobtitle"/>
          <w:rFonts w:ascii="Arial" w:eastAsia="Arial" w:hAnsi="Arial" w:cs="Arial"/>
          <w:sz w:val="22"/>
          <w:szCs w:val="22"/>
        </w:rPr>
      </w:pPr>
    </w:p>
    <w:p w14:paraId="2151F86D" w14:textId="75B67AB7" w:rsidR="00F50E6E" w:rsidRDefault="00F50E6E" w:rsidP="00F50E6E">
      <w:pPr>
        <w:pStyle w:val="divdocumentsinglecolumn"/>
        <w:tabs>
          <w:tab w:val="right" w:pos="10620"/>
        </w:tabs>
        <w:spacing w:line="280" w:lineRule="atLeast"/>
        <w:rPr>
          <w:rFonts w:ascii="Arial" w:eastAsia="Arial" w:hAnsi="Arial" w:cs="Arial"/>
          <w:sz w:val="22"/>
          <w:szCs w:val="22"/>
        </w:rPr>
      </w:pPr>
      <w:r>
        <w:rPr>
          <w:rStyle w:val="spanjobtitle"/>
          <w:rFonts w:ascii="Arial" w:eastAsia="Arial" w:hAnsi="Arial" w:cs="Arial"/>
          <w:sz w:val="22"/>
          <w:szCs w:val="22"/>
        </w:rPr>
        <w:lastRenderedPageBreak/>
        <w:t>Junior Web Developer</w:t>
      </w:r>
      <w:r>
        <w:rPr>
          <w:rStyle w:val="datesWrapper"/>
          <w:rFonts w:ascii="Arial" w:eastAsia="Arial" w:hAnsi="Arial" w:cs="Arial"/>
          <w:sz w:val="22"/>
          <w:szCs w:val="22"/>
        </w:rPr>
        <w:tab/>
        <w:t xml:space="preserve"> </w:t>
      </w:r>
      <w:r>
        <w:rPr>
          <w:rStyle w:val="spanjobdates"/>
          <w:rFonts w:ascii="Arial" w:eastAsia="Arial" w:hAnsi="Arial" w:cs="Arial"/>
          <w:sz w:val="22"/>
          <w:szCs w:val="22"/>
        </w:rPr>
        <w:t xml:space="preserve">04/2021 to </w:t>
      </w:r>
      <w:r w:rsidR="000D1B02">
        <w:rPr>
          <w:rStyle w:val="spanjobdates"/>
          <w:rFonts w:ascii="Arial" w:eastAsia="Arial" w:hAnsi="Arial" w:cs="Arial"/>
          <w:sz w:val="22"/>
          <w:szCs w:val="22"/>
        </w:rPr>
        <w:t>03/2023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 w14:paraId="60B4292A" w14:textId="77777777" w:rsidR="00F50E6E" w:rsidRDefault="00F50E6E" w:rsidP="00F50E6E">
      <w:pPr>
        <w:pStyle w:val="spanpaddedline"/>
        <w:tabs>
          <w:tab w:val="right" w:pos="10620"/>
        </w:tabs>
        <w:spacing w:line="280" w:lineRule="atLeast"/>
        <w:rPr>
          <w:rFonts w:ascii="Arial" w:eastAsia="Arial" w:hAnsi="Arial" w:cs="Arial"/>
          <w:sz w:val="22"/>
          <w:szCs w:val="22"/>
        </w:rPr>
      </w:pPr>
      <w:r>
        <w:rPr>
          <w:rStyle w:val="spancompanyname"/>
          <w:rFonts w:ascii="Arial" w:eastAsia="Arial" w:hAnsi="Arial" w:cs="Arial"/>
          <w:sz w:val="22"/>
          <w:szCs w:val="22"/>
        </w:rPr>
        <w:t>Trend Hunter</w:t>
      </w:r>
      <w:r>
        <w:rPr>
          <w:rStyle w:val="datesWrapper"/>
          <w:rFonts w:ascii="Arial" w:eastAsia="Arial" w:hAnsi="Arial" w:cs="Arial"/>
          <w:sz w:val="22"/>
          <w:szCs w:val="22"/>
        </w:rPr>
        <w:tab/>
        <w:t xml:space="preserve"> </w:t>
      </w:r>
      <w:r>
        <w:rPr>
          <w:rStyle w:val="spanjoblocation"/>
          <w:rFonts w:ascii="Arial" w:eastAsia="Arial" w:hAnsi="Arial" w:cs="Arial"/>
          <w:sz w:val="22"/>
          <w:szCs w:val="22"/>
        </w:rPr>
        <w:t>Toronto, ON</w:t>
      </w:r>
      <w:r>
        <w:rPr>
          <w:rStyle w:val="datesWrapper"/>
          <w:rFonts w:ascii="Arial" w:eastAsia="Arial" w:hAnsi="Arial" w:cs="Arial"/>
          <w:sz w:val="22"/>
          <w:szCs w:val="22"/>
        </w:rPr>
        <w:t xml:space="preserve"> </w:t>
      </w:r>
    </w:p>
    <w:p w14:paraId="05D7FFD9" w14:textId="77777777" w:rsidR="000D1B02" w:rsidRDefault="000D1B02" w:rsidP="000D1B02">
      <w:pPr>
        <w:pStyle w:val="ListParagraph"/>
        <w:numPr>
          <w:ilvl w:val="0"/>
          <w:numId w:val="13"/>
        </w:numPr>
      </w:pPr>
      <w:r>
        <w:t>Developed and maintained internal applications using JavaScript, PHP, HTML, and CSS.</w:t>
      </w:r>
    </w:p>
    <w:p w14:paraId="3415C1C7" w14:textId="77777777" w:rsidR="000D1B02" w:rsidRDefault="000D1B02" w:rsidP="000D1B02">
      <w:pPr>
        <w:pStyle w:val="ListParagraph"/>
        <w:numPr>
          <w:ilvl w:val="0"/>
          <w:numId w:val="13"/>
        </w:numPr>
      </w:pPr>
      <w:r>
        <w:t>Provided technical support and troubleshooting.</w:t>
      </w:r>
    </w:p>
    <w:p w14:paraId="1654A3AF" w14:textId="7F993867" w:rsidR="000D1B02" w:rsidRDefault="000D1B02" w:rsidP="000D1B02">
      <w:pPr>
        <w:pStyle w:val="ListParagraph"/>
        <w:numPr>
          <w:ilvl w:val="0"/>
          <w:numId w:val="13"/>
        </w:numPr>
      </w:pPr>
      <w:r>
        <w:t>Collaborated with teams to enhance system functionality.</w:t>
      </w:r>
    </w:p>
    <w:p w14:paraId="015EA385" w14:textId="26B3D6C5" w:rsidR="00C50C67" w:rsidRDefault="00C50C67" w:rsidP="00C50C67">
      <w:pPr>
        <w:pStyle w:val="ulli"/>
        <w:spacing w:line="280" w:lineRule="atLeast"/>
        <w:rPr>
          <w:rStyle w:val="span"/>
          <w:rFonts w:ascii="Arial" w:eastAsia="Arial" w:hAnsi="Arial" w:cs="Arial"/>
          <w:color w:val="000000" w:themeColor="text1"/>
          <w:sz w:val="22"/>
          <w:szCs w:val="22"/>
        </w:rPr>
      </w:pPr>
    </w:p>
    <w:p w14:paraId="5C4318E9" w14:textId="77777777" w:rsidR="00C50C67" w:rsidRPr="00920967" w:rsidRDefault="00C50C67" w:rsidP="00C50C67">
      <w:pPr>
        <w:pStyle w:val="ulli"/>
        <w:spacing w:line="280" w:lineRule="atLeast"/>
        <w:rPr>
          <w:rStyle w:val="span"/>
          <w:rFonts w:ascii="Arial" w:eastAsia="Arial" w:hAnsi="Arial" w:cs="Arial"/>
          <w:color w:val="000000" w:themeColor="text1"/>
          <w:sz w:val="22"/>
          <w:szCs w:val="22"/>
        </w:rPr>
      </w:pPr>
    </w:p>
    <w:p w14:paraId="02F0F050" w14:textId="77777777" w:rsidR="00E125C7" w:rsidRDefault="00EC6AC6">
      <w:pPr>
        <w:pStyle w:val="divdocumentdivsectiontitle"/>
        <w:spacing w:before="200" w:after="4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Projects</w:t>
      </w:r>
    </w:p>
    <w:p w14:paraId="463BE611" w14:textId="77777777" w:rsidR="00330DE1" w:rsidRDefault="00330DE1" w:rsidP="00330DE1">
      <w:pPr>
        <w:pStyle w:val="p"/>
        <w:spacing w:line="280" w:lineRule="atLeast"/>
        <w:rPr>
          <w:rFonts w:ascii="Arial" w:eastAsia="Arial" w:hAnsi="Arial" w:cs="Arial"/>
          <w:sz w:val="22"/>
          <w:szCs w:val="22"/>
        </w:rPr>
      </w:pPr>
      <w:r>
        <w:rPr>
          <w:rStyle w:val="Strong1"/>
          <w:rFonts w:ascii="Arial" w:eastAsia="Arial" w:hAnsi="Arial" w:cs="Arial"/>
          <w:b/>
          <w:bCs/>
          <w:sz w:val="22"/>
          <w:szCs w:val="22"/>
        </w:rPr>
        <w:t>Innovation Assessment</w:t>
      </w:r>
    </w:p>
    <w:p w14:paraId="02F5F657" w14:textId="151F83B8" w:rsidR="00330DE1" w:rsidRDefault="00330DE1" w:rsidP="00330DE1">
      <w:pPr>
        <w:pStyle w:val="p"/>
        <w:spacing w:line="280" w:lineRule="atLeast"/>
        <w:rPr>
          <w:rFonts w:ascii="Arial" w:eastAsia="Arial" w:hAnsi="Arial" w:cs="Arial"/>
          <w:sz w:val="22"/>
          <w:szCs w:val="22"/>
        </w:rPr>
      </w:pPr>
      <w:r>
        <w:rPr>
          <w:rStyle w:val="em"/>
          <w:rFonts w:ascii="Arial" w:eastAsia="Arial" w:hAnsi="Arial" w:cs="Arial"/>
          <w:i/>
          <w:iCs/>
          <w:sz w:val="22"/>
          <w:szCs w:val="22"/>
        </w:rPr>
        <w:t xml:space="preserve">Trend Hunter </w:t>
      </w:r>
    </w:p>
    <w:p w14:paraId="30F82B1E" w14:textId="7A7E8511" w:rsidR="00330DE1" w:rsidRDefault="00330DE1" w:rsidP="00330DE1">
      <w:pPr>
        <w:pStyle w:val="ulli"/>
        <w:numPr>
          <w:ilvl w:val="0"/>
          <w:numId w:val="6"/>
        </w:numPr>
        <w:spacing w:line="280" w:lineRule="atLeast"/>
        <w:ind w:left="640" w:hanging="26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Tools Used: </w:t>
      </w:r>
      <w:r w:rsidR="00536EA5">
        <w:rPr>
          <w:rFonts w:ascii="Arial" w:eastAsia="Arial" w:hAnsi="Arial" w:cs="Arial"/>
          <w:sz w:val="22"/>
          <w:szCs w:val="22"/>
        </w:rPr>
        <w:t>PHP, HTML, CSS, JS &amp; SQL</w:t>
      </w:r>
    </w:p>
    <w:p w14:paraId="3B9AEAA1" w14:textId="08868511" w:rsidR="00330DE1" w:rsidRDefault="00330DE1" w:rsidP="00330DE1">
      <w:pPr>
        <w:pStyle w:val="ulli"/>
        <w:numPr>
          <w:ilvl w:val="0"/>
          <w:numId w:val="6"/>
        </w:numPr>
        <w:spacing w:line="280" w:lineRule="atLeast"/>
        <w:ind w:left="640" w:hanging="26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Refactored the legacy Innovation Assessment</w:t>
      </w:r>
      <w:r w:rsidR="00D313EF">
        <w:rPr>
          <w:rFonts w:ascii="Arial" w:eastAsia="Arial" w:hAnsi="Arial" w:cs="Arial"/>
          <w:sz w:val="22"/>
          <w:szCs w:val="22"/>
        </w:rPr>
        <w:t xml:space="preserve"> </w:t>
      </w:r>
      <w:r w:rsidR="00C50C67">
        <w:rPr>
          <w:rFonts w:ascii="Arial" w:eastAsia="Arial" w:hAnsi="Arial" w:cs="Arial"/>
          <w:sz w:val="22"/>
          <w:szCs w:val="22"/>
        </w:rPr>
        <w:t xml:space="preserve">Application </w:t>
      </w:r>
      <w:r w:rsidR="00D313EF">
        <w:rPr>
          <w:rFonts w:ascii="Arial" w:eastAsia="Arial" w:hAnsi="Arial" w:cs="Arial"/>
          <w:sz w:val="22"/>
          <w:szCs w:val="22"/>
        </w:rPr>
        <w:t xml:space="preserve">for better performance and efficiency </w:t>
      </w:r>
      <w:r w:rsidR="00C50C67">
        <w:rPr>
          <w:rFonts w:ascii="Arial" w:eastAsia="Arial" w:hAnsi="Arial" w:cs="Arial"/>
          <w:sz w:val="22"/>
          <w:szCs w:val="22"/>
        </w:rPr>
        <w:t>by</w:t>
      </w:r>
      <w:r w:rsidR="00D313EF">
        <w:rPr>
          <w:rFonts w:ascii="Arial" w:eastAsia="Arial" w:hAnsi="Arial" w:cs="Arial"/>
          <w:sz w:val="22"/>
          <w:szCs w:val="22"/>
        </w:rPr>
        <w:t xml:space="preserve"> moderniz</w:t>
      </w:r>
      <w:r w:rsidR="00272227">
        <w:rPr>
          <w:rFonts w:ascii="Arial" w:eastAsia="Arial" w:hAnsi="Arial" w:cs="Arial"/>
          <w:sz w:val="22"/>
          <w:szCs w:val="22"/>
        </w:rPr>
        <w:t>ing</w:t>
      </w:r>
      <w:r w:rsidR="00D313EF">
        <w:rPr>
          <w:rFonts w:ascii="Arial" w:eastAsia="Arial" w:hAnsi="Arial" w:cs="Arial"/>
          <w:sz w:val="22"/>
          <w:szCs w:val="22"/>
        </w:rPr>
        <w:t xml:space="preserve"> the technologies utili</w:t>
      </w:r>
      <w:r w:rsidR="00C50C67">
        <w:rPr>
          <w:rFonts w:ascii="Arial" w:eastAsia="Arial" w:hAnsi="Arial" w:cs="Arial"/>
          <w:sz w:val="22"/>
          <w:szCs w:val="22"/>
        </w:rPr>
        <w:t>z</w:t>
      </w:r>
      <w:r w:rsidR="00D313EF">
        <w:rPr>
          <w:rFonts w:ascii="Arial" w:eastAsia="Arial" w:hAnsi="Arial" w:cs="Arial"/>
          <w:sz w:val="22"/>
          <w:szCs w:val="22"/>
        </w:rPr>
        <w:t>e</w:t>
      </w:r>
      <w:r w:rsidR="00C50C67">
        <w:rPr>
          <w:rFonts w:ascii="Arial" w:eastAsia="Arial" w:hAnsi="Arial" w:cs="Arial"/>
          <w:sz w:val="22"/>
          <w:szCs w:val="22"/>
        </w:rPr>
        <w:t>d</w:t>
      </w:r>
      <w:r w:rsidR="00D313EF">
        <w:rPr>
          <w:rFonts w:ascii="Arial" w:eastAsia="Arial" w:hAnsi="Arial" w:cs="Arial"/>
          <w:sz w:val="22"/>
          <w:szCs w:val="22"/>
        </w:rPr>
        <w:t>.</w:t>
      </w:r>
    </w:p>
    <w:p w14:paraId="4127ECF8" w14:textId="47E44630" w:rsidR="00330DE1" w:rsidRPr="00000A66" w:rsidRDefault="00330DE1" w:rsidP="00330DE1">
      <w:pPr>
        <w:pStyle w:val="ulli"/>
        <w:numPr>
          <w:ilvl w:val="0"/>
          <w:numId w:val="6"/>
        </w:numPr>
        <w:spacing w:line="280" w:lineRule="atLeast"/>
        <w:ind w:left="640" w:hanging="261"/>
        <w:rPr>
          <w:rFonts w:ascii="Arial" w:eastAsia="Arial" w:hAnsi="Arial" w:cs="Arial"/>
          <w:sz w:val="22"/>
          <w:szCs w:val="22"/>
        </w:rPr>
      </w:pPr>
      <w:r w:rsidRPr="00000A66">
        <w:rPr>
          <w:rFonts w:ascii="Arial" w:eastAsia="Arial" w:hAnsi="Arial" w:cs="Arial"/>
          <w:sz w:val="22"/>
          <w:szCs w:val="22"/>
        </w:rPr>
        <w:t xml:space="preserve">Collaborated </w:t>
      </w:r>
      <w:r w:rsidR="00D313EF">
        <w:rPr>
          <w:rFonts w:ascii="Arial" w:eastAsia="Arial" w:hAnsi="Arial" w:cs="Arial"/>
          <w:sz w:val="22"/>
          <w:szCs w:val="22"/>
        </w:rPr>
        <w:t xml:space="preserve">directly with CEO and head designers </w:t>
      </w:r>
      <w:r w:rsidRPr="00000A66">
        <w:rPr>
          <w:rFonts w:ascii="Arial" w:eastAsia="Arial" w:hAnsi="Arial" w:cs="Arial"/>
          <w:sz w:val="22"/>
          <w:szCs w:val="22"/>
        </w:rPr>
        <w:t xml:space="preserve">to ensure the </w:t>
      </w:r>
      <w:r>
        <w:rPr>
          <w:rFonts w:ascii="Arial" w:eastAsia="Arial" w:hAnsi="Arial" w:cs="Arial"/>
          <w:sz w:val="22"/>
          <w:szCs w:val="22"/>
        </w:rPr>
        <w:t>assessment had all desired features</w:t>
      </w:r>
      <w:r w:rsidRPr="00000A66">
        <w:rPr>
          <w:rFonts w:ascii="Arial" w:eastAsia="Arial" w:hAnsi="Arial" w:cs="Arial"/>
          <w:sz w:val="22"/>
          <w:szCs w:val="22"/>
        </w:rPr>
        <w:t>.</w:t>
      </w:r>
    </w:p>
    <w:p w14:paraId="33BAAEB3" w14:textId="0C3F1327" w:rsidR="00330DE1" w:rsidRPr="0071638D" w:rsidRDefault="00330DE1" w:rsidP="00330DE1">
      <w:pPr>
        <w:pStyle w:val="ulli"/>
        <w:numPr>
          <w:ilvl w:val="0"/>
          <w:numId w:val="6"/>
        </w:numPr>
        <w:spacing w:line="280" w:lineRule="atLeast"/>
        <w:ind w:left="640" w:hanging="26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Enhanced security to limit user access </w:t>
      </w:r>
      <w:r w:rsidR="00C50C67">
        <w:rPr>
          <w:rFonts w:ascii="Arial" w:eastAsia="Arial" w:hAnsi="Arial" w:cs="Arial"/>
          <w:sz w:val="22"/>
          <w:szCs w:val="22"/>
        </w:rPr>
        <w:t>permissions for different user personas and to prevent data breaches</w:t>
      </w:r>
      <w:r>
        <w:rPr>
          <w:rFonts w:ascii="Arial" w:eastAsia="Arial" w:hAnsi="Arial" w:cs="Arial"/>
          <w:sz w:val="22"/>
          <w:szCs w:val="22"/>
        </w:rPr>
        <w:t>.</w:t>
      </w:r>
    </w:p>
    <w:p w14:paraId="397E8833" w14:textId="77777777" w:rsidR="00330DE1" w:rsidRDefault="00330DE1">
      <w:pPr>
        <w:pStyle w:val="p"/>
        <w:spacing w:line="280" w:lineRule="atLeast"/>
        <w:rPr>
          <w:rStyle w:val="Strong1"/>
          <w:rFonts w:ascii="Arial" w:eastAsia="Arial" w:hAnsi="Arial" w:cs="Arial"/>
          <w:b/>
          <w:bCs/>
          <w:sz w:val="22"/>
          <w:szCs w:val="22"/>
        </w:rPr>
      </w:pPr>
    </w:p>
    <w:p w14:paraId="703FEFF9" w14:textId="56E01DFC" w:rsidR="00E125C7" w:rsidRDefault="00354731">
      <w:pPr>
        <w:pStyle w:val="p"/>
        <w:spacing w:line="280" w:lineRule="atLeast"/>
        <w:rPr>
          <w:rFonts w:ascii="Arial" w:eastAsia="Arial" w:hAnsi="Arial" w:cs="Arial"/>
          <w:sz w:val="22"/>
          <w:szCs w:val="22"/>
        </w:rPr>
      </w:pPr>
      <w:r w:rsidRPr="00354731">
        <w:rPr>
          <w:rFonts w:ascii="Arial" w:eastAsia="Arial" w:hAnsi="Arial" w:cs="Arial"/>
          <w:sz w:val="22"/>
          <w:szCs w:val="22"/>
        </w:rPr>
        <w:t>Trend Hunter GPT (THGPT) &amp; Horizon Redesign</w:t>
      </w:r>
    </w:p>
    <w:p w14:paraId="5FE6052A" w14:textId="750CD633" w:rsidR="00E125C7" w:rsidRDefault="00830825">
      <w:pPr>
        <w:pStyle w:val="p"/>
        <w:spacing w:line="280" w:lineRule="atLeast"/>
        <w:rPr>
          <w:rFonts w:ascii="Arial" w:eastAsia="Arial" w:hAnsi="Arial" w:cs="Arial"/>
          <w:sz w:val="22"/>
          <w:szCs w:val="22"/>
        </w:rPr>
      </w:pPr>
      <w:r>
        <w:rPr>
          <w:rStyle w:val="em"/>
          <w:rFonts w:ascii="Arial" w:eastAsia="Arial" w:hAnsi="Arial" w:cs="Arial"/>
          <w:i/>
          <w:iCs/>
          <w:sz w:val="22"/>
          <w:szCs w:val="22"/>
        </w:rPr>
        <w:t>Trend</w:t>
      </w:r>
      <w:r w:rsidR="001701F9">
        <w:rPr>
          <w:rStyle w:val="em"/>
          <w:rFonts w:ascii="Arial" w:eastAsia="Arial" w:hAnsi="Arial" w:cs="Arial"/>
          <w:i/>
          <w:iCs/>
          <w:sz w:val="22"/>
          <w:szCs w:val="22"/>
        </w:rPr>
        <w:t xml:space="preserve"> </w:t>
      </w:r>
      <w:r>
        <w:rPr>
          <w:rStyle w:val="em"/>
          <w:rFonts w:ascii="Arial" w:eastAsia="Arial" w:hAnsi="Arial" w:cs="Arial"/>
          <w:i/>
          <w:iCs/>
          <w:sz w:val="22"/>
          <w:szCs w:val="22"/>
        </w:rPr>
        <w:t xml:space="preserve">Hunter </w:t>
      </w:r>
    </w:p>
    <w:p w14:paraId="58F9FA30" w14:textId="77777777" w:rsidR="00354731" w:rsidRDefault="00354731" w:rsidP="00354731">
      <w:pPr>
        <w:pStyle w:val="p"/>
        <w:numPr>
          <w:ilvl w:val="0"/>
          <w:numId w:val="21"/>
        </w:numPr>
        <w:spacing w:line="280" w:lineRule="atLeast"/>
        <w:rPr>
          <w:rFonts w:ascii="Arial" w:eastAsia="Arial" w:hAnsi="Arial" w:cs="Arial"/>
          <w:sz w:val="22"/>
          <w:szCs w:val="22"/>
        </w:rPr>
      </w:pPr>
      <w:r w:rsidRPr="00354731">
        <w:rPr>
          <w:rFonts w:ascii="Arial" w:eastAsia="Arial" w:hAnsi="Arial" w:cs="Arial"/>
          <w:sz w:val="22"/>
          <w:szCs w:val="22"/>
        </w:rPr>
        <w:t>Tools Used: PHP, MySQL, OpenAI API, JavaScript, UI/UX</w:t>
      </w:r>
    </w:p>
    <w:p w14:paraId="4B5B71C8" w14:textId="056D9BAD" w:rsidR="00354731" w:rsidRPr="00354731" w:rsidRDefault="00354731" w:rsidP="00354731">
      <w:pPr>
        <w:pStyle w:val="p"/>
        <w:numPr>
          <w:ilvl w:val="0"/>
          <w:numId w:val="21"/>
        </w:numPr>
        <w:spacing w:line="280" w:lineRule="atLeast"/>
        <w:rPr>
          <w:rFonts w:ascii="Arial" w:eastAsia="Arial" w:hAnsi="Arial" w:cs="Arial"/>
          <w:sz w:val="22"/>
          <w:szCs w:val="22"/>
        </w:rPr>
      </w:pPr>
      <w:r w:rsidRPr="00354731">
        <w:rPr>
          <w:rFonts w:ascii="Arial" w:eastAsia="Arial" w:hAnsi="Arial" w:cs="Arial"/>
          <w:sz w:val="22"/>
          <w:szCs w:val="22"/>
        </w:rPr>
        <w:t>Led development and major redesign of an AI-powered trend research platform used for generating reports and insights.</w:t>
      </w:r>
    </w:p>
    <w:p w14:paraId="0E28EAE3" w14:textId="77777777" w:rsidR="00354731" w:rsidRPr="00354731" w:rsidRDefault="00354731" w:rsidP="00354731">
      <w:pPr>
        <w:pStyle w:val="p"/>
        <w:numPr>
          <w:ilvl w:val="0"/>
          <w:numId w:val="21"/>
        </w:numPr>
        <w:spacing w:line="280" w:lineRule="atLeast"/>
        <w:rPr>
          <w:rFonts w:ascii="Arial" w:eastAsia="Arial" w:hAnsi="Arial" w:cs="Arial"/>
          <w:sz w:val="22"/>
          <w:szCs w:val="22"/>
        </w:rPr>
      </w:pPr>
      <w:r w:rsidRPr="00354731">
        <w:rPr>
          <w:rFonts w:ascii="Arial" w:eastAsia="Arial" w:hAnsi="Arial" w:cs="Arial"/>
          <w:sz w:val="22"/>
          <w:szCs w:val="22"/>
        </w:rPr>
        <w:t>Improved usability and scalability by restructuring prompt-driven workflows and modernizing the interface.</w:t>
      </w:r>
    </w:p>
    <w:p w14:paraId="52C7C926" w14:textId="77777777" w:rsidR="00354731" w:rsidRPr="00354731" w:rsidRDefault="00354731" w:rsidP="00354731">
      <w:pPr>
        <w:pStyle w:val="p"/>
        <w:numPr>
          <w:ilvl w:val="0"/>
          <w:numId w:val="21"/>
        </w:numPr>
        <w:spacing w:line="280" w:lineRule="atLeast"/>
        <w:rPr>
          <w:rFonts w:ascii="Arial" w:eastAsia="Arial" w:hAnsi="Arial" w:cs="Arial"/>
          <w:sz w:val="22"/>
          <w:szCs w:val="22"/>
        </w:rPr>
      </w:pPr>
      <w:r w:rsidRPr="00354731">
        <w:rPr>
          <w:rFonts w:ascii="Arial" w:eastAsia="Arial" w:hAnsi="Arial" w:cs="Arial"/>
          <w:sz w:val="22"/>
          <w:szCs w:val="22"/>
        </w:rPr>
        <w:t>Built and integrated AI features including model selection, streaming responses, and document-based workflows.</w:t>
      </w:r>
    </w:p>
    <w:p w14:paraId="5CA80037" w14:textId="557CA9F8" w:rsidR="004C2741" w:rsidRPr="00354731" w:rsidRDefault="00354731" w:rsidP="00354731">
      <w:pPr>
        <w:pStyle w:val="p"/>
        <w:numPr>
          <w:ilvl w:val="0"/>
          <w:numId w:val="21"/>
        </w:numPr>
        <w:spacing w:line="280" w:lineRule="atLeast"/>
        <w:rPr>
          <w:rFonts w:ascii="Arial" w:eastAsia="Arial" w:hAnsi="Arial" w:cs="Arial"/>
          <w:b/>
          <w:bCs/>
          <w:sz w:val="22"/>
          <w:szCs w:val="22"/>
        </w:rPr>
      </w:pPr>
      <w:r w:rsidRPr="00354731">
        <w:rPr>
          <w:rFonts w:ascii="Arial" w:eastAsia="Arial" w:hAnsi="Arial" w:cs="Arial"/>
          <w:sz w:val="22"/>
          <w:szCs w:val="22"/>
        </w:rPr>
        <w:t>Helped evolve the platform into a scalable product supporting multiple use cases and subscriptions.</w:t>
      </w:r>
    </w:p>
    <w:p w14:paraId="20A5560A" w14:textId="77777777" w:rsidR="00354731" w:rsidRPr="00354731" w:rsidRDefault="00354731" w:rsidP="00354731">
      <w:pPr>
        <w:pStyle w:val="p"/>
        <w:spacing w:line="280" w:lineRule="atLeast"/>
        <w:rPr>
          <w:rFonts w:ascii="Arial" w:eastAsia="Arial" w:hAnsi="Arial" w:cs="Arial"/>
          <w:b/>
          <w:bCs/>
          <w:sz w:val="22"/>
          <w:szCs w:val="22"/>
        </w:rPr>
      </w:pPr>
    </w:p>
    <w:p w14:paraId="5B90B630" w14:textId="77777777" w:rsidR="00354731" w:rsidRDefault="00354731" w:rsidP="00354731">
      <w:pPr>
        <w:pStyle w:val="p"/>
        <w:spacing w:line="280" w:lineRule="atLeast"/>
        <w:rPr>
          <w:rStyle w:val="Strong1"/>
          <w:rFonts w:ascii="Arial" w:eastAsia="Arial" w:hAnsi="Arial" w:cs="Arial"/>
          <w:b/>
          <w:bCs/>
          <w:sz w:val="22"/>
          <w:szCs w:val="22"/>
        </w:rPr>
      </w:pPr>
    </w:p>
    <w:p w14:paraId="4D83BB57" w14:textId="5F37E07A" w:rsidR="00E125C7" w:rsidRDefault="00F50E6E">
      <w:pPr>
        <w:pStyle w:val="divdocumentdivsectiontitle"/>
        <w:spacing w:before="200" w:after="4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Certificates</w:t>
      </w:r>
    </w:p>
    <w:p w14:paraId="77D38CAD" w14:textId="77777777" w:rsidR="00F50E6E" w:rsidRDefault="00F50E6E" w:rsidP="00F50E6E">
      <w:pPr>
        <w:pStyle w:val="spanpaddedline"/>
        <w:tabs>
          <w:tab w:val="right" w:pos="10620"/>
        </w:tabs>
        <w:spacing w:line="280" w:lineRule="atLeast"/>
        <w:rPr>
          <w:rStyle w:val="datesWrapper"/>
          <w:rFonts w:ascii="Arial" w:eastAsia="Arial" w:hAnsi="Arial" w:cs="Arial"/>
          <w:b/>
          <w:sz w:val="22"/>
          <w:szCs w:val="22"/>
        </w:rPr>
      </w:pPr>
      <w:r w:rsidRPr="007F5A12">
        <w:rPr>
          <w:rStyle w:val="datesWrapper"/>
          <w:rFonts w:ascii="Arial" w:eastAsia="Arial" w:hAnsi="Arial" w:cs="Arial"/>
          <w:b/>
          <w:sz w:val="22"/>
          <w:szCs w:val="22"/>
        </w:rPr>
        <w:t>Agile Project Management; Agile Delivery</w:t>
      </w:r>
      <w:r>
        <w:rPr>
          <w:rStyle w:val="datesWrapper"/>
          <w:rFonts w:ascii="Arial" w:eastAsia="Arial" w:hAnsi="Arial" w:cs="Arial"/>
          <w:sz w:val="22"/>
          <w:szCs w:val="22"/>
        </w:rPr>
        <w:tab/>
      </w:r>
      <w:r w:rsidRPr="007F5A12">
        <w:rPr>
          <w:rStyle w:val="datesWrapper"/>
          <w:rFonts w:ascii="Arial" w:eastAsia="Arial" w:hAnsi="Arial" w:cs="Arial"/>
          <w:b/>
          <w:sz w:val="22"/>
          <w:szCs w:val="22"/>
        </w:rPr>
        <w:t>01/2021</w:t>
      </w:r>
      <w:r>
        <w:rPr>
          <w:rStyle w:val="datesWrapper"/>
          <w:rFonts w:ascii="Arial" w:eastAsia="Arial" w:hAnsi="Arial" w:cs="Arial"/>
          <w:sz w:val="22"/>
          <w:szCs w:val="22"/>
        </w:rPr>
        <w:tab/>
      </w:r>
      <w:r w:rsidRPr="007F5A12">
        <w:rPr>
          <w:rStyle w:val="datesWrapper"/>
          <w:rFonts w:ascii="Arial" w:eastAsia="Arial" w:hAnsi="Arial" w:cs="Arial"/>
          <w:b/>
          <w:sz w:val="22"/>
          <w:szCs w:val="22"/>
        </w:rPr>
        <w:t>Ultimate AWS Certified Cloud Practitioner                                                                                         01/2021</w:t>
      </w:r>
    </w:p>
    <w:p w14:paraId="09C8D1BF" w14:textId="77777777" w:rsidR="00F50E6E" w:rsidRDefault="00F50E6E" w:rsidP="00F50E6E">
      <w:pPr>
        <w:pStyle w:val="spanpaddedline"/>
        <w:tabs>
          <w:tab w:val="right" w:pos="10620"/>
        </w:tabs>
        <w:spacing w:line="280" w:lineRule="atLeast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API and Web Services Introduction</w:t>
      </w:r>
      <w:r>
        <w:rPr>
          <w:rFonts w:ascii="Arial" w:eastAsia="Arial" w:hAnsi="Arial" w:cs="Arial"/>
          <w:b/>
          <w:sz w:val="22"/>
          <w:szCs w:val="22"/>
        </w:rPr>
        <w:tab/>
        <w:t>01/2021</w:t>
      </w:r>
    </w:p>
    <w:p w14:paraId="78233A77" w14:textId="77777777" w:rsidR="00F50E6E" w:rsidRDefault="00F50E6E" w:rsidP="00F50E6E">
      <w:pPr>
        <w:pStyle w:val="spanpaddedline"/>
        <w:tabs>
          <w:tab w:val="right" w:pos="10620"/>
        </w:tabs>
        <w:spacing w:line="280" w:lineRule="atLeast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2021 Complete Python Bootcamp</w:t>
      </w:r>
      <w:r>
        <w:rPr>
          <w:rFonts w:ascii="Arial" w:eastAsia="Arial" w:hAnsi="Arial" w:cs="Arial"/>
          <w:b/>
          <w:sz w:val="22"/>
          <w:szCs w:val="22"/>
        </w:rPr>
        <w:tab/>
        <w:t>01/2021</w:t>
      </w:r>
    </w:p>
    <w:p w14:paraId="7A86DC44" w14:textId="77777777" w:rsidR="00F50E6E" w:rsidRDefault="00F50E6E" w:rsidP="00F50E6E">
      <w:pPr>
        <w:pStyle w:val="spanpaddedline"/>
        <w:tabs>
          <w:tab w:val="right" w:pos="10620"/>
        </w:tabs>
        <w:spacing w:line="280" w:lineRule="atLeast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Software Testing Masterclass</w:t>
      </w:r>
      <w:r>
        <w:rPr>
          <w:rFonts w:ascii="Arial" w:eastAsia="Arial" w:hAnsi="Arial" w:cs="Arial"/>
          <w:b/>
          <w:sz w:val="22"/>
          <w:szCs w:val="22"/>
        </w:rPr>
        <w:tab/>
        <w:t>02/2021</w:t>
      </w:r>
    </w:p>
    <w:p w14:paraId="22BD126B" w14:textId="77777777" w:rsidR="00F50E6E" w:rsidRDefault="00F50E6E" w:rsidP="00F50E6E">
      <w:pPr>
        <w:pStyle w:val="spanpaddedline"/>
        <w:tabs>
          <w:tab w:val="right" w:pos="10620"/>
        </w:tabs>
        <w:spacing w:line="280" w:lineRule="atLeast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Selenium WebDriver with Java &amp; Cucumber BDD</w:t>
      </w:r>
      <w:r>
        <w:rPr>
          <w:rFonts w:ascii="Arial" w:eastAsia="Arial" w:hAnsi="Arial" w:cs="Arial"/>
          <w:b/>
          <w:sz w:val="22"/>
          <w:szCs w:val="22"/>
        </w:rPr>
        <w:tab/>
        <w:t>02/2021</w:t>
      </w:r>
    </w:p>
    <w:p w14:paraId="4A785422" w14:textId="77777777" w:rsidR="00F50E6E" w:rsidRPr="007F5A12" w:rsidRDefault="00F50E6E" w:rsidP="00F50E6E">
      <w:pPr>
        <w:pStyle w:val="spanpaddedline"/>
        <w:tabs>
          <w:tab w:val="right" w:pos="10620"/>
        </w:tabs>
        <w:spacing w:line="280" w:lineRule="atLeast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Angular the Complete Guide (2021 Edition)</w:t>
      </w:r>
      <w:r>
        <w:rPr>
          <w:rFonts w:ascii="Arial" w:eastAsia="Arial" w:hAnsi="Arial" w:cs="Arial"/>
          <w:b/>
          <w:sz w:val="22"/>
          <w:szCs w:val="22"/>
        </w:rPr>
        <w:tab/>
        <w:t>03/2021</w:t>
      </w:r>
    </w:p>
    <w:p w14:paraId="515E5883" w14:textId="7B3693DD" w:rsidR="00E125C7" w:rsidRDefault="00E125C7" w:rsidP="00F50E6E">
      <w:pPr>
        <w:pStyle w:val="divdocumentsinglecolumn"/>
        <w:tabs>
          <w:tab w:val="right" w:pos="10620"/>
        </w:tabs>
        <w:spacing w:line="280" w:lineRule="atLeast"/>
        <w:rPr>
          <w:rStyle w:val="span"/>
          <w:rFonts w:ascii="Arial" w:eastAsia="Arial" w:hAnsi="Arial" w:cs="Arial"/>
          <w:sz w:val="22"/>
          <w:szCs w:val="22"/>
        </w:rPr>
      </w:pPr>
    </w:p>
    <w:sectPr w:rsidR="00E125C7" w:rsidSect="005770A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482" w:right="737" w:bottom="482" w:left="73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696E3" w14:textId="77777777" w:rsidR="00337FFB" w:rsidRDefault="00337FFB" w:rsidP="007301CD">
      <w:pPr>
        <w:spacing w:line="240" w:lineRule="auto"/>
      </w:pPr>
      <w:r>
        <w:separator/>
      </w:r>
    </w:p>
  </w:endnote>
  <w:endnote w:type="continuationSeparator" w:id="0">
    <w:p w14:paraId="3D9F1570" w14:textId="77777777" w:rsidR="00337FFB" w:rsidRDefault="00337FFB" w:rsidP="007301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70FEF" w14:textId="77777777" w:rsidR="007301CD" w:rsidRDefault="007301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1C203" w14:textId="77777777" w:rsidR="007301CD" w:rsidRDefault="007301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D228B" w14:textId="77777777" w:rsidR="007301CD" w:rsidRDefault="007301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4EF28" w14:textId="77777777" w:rsidR="00337FFB" w:rsidRDefault="00337FFB" w:rsidP="007301CD">
      <w:pPr>
        <w:spacing w:line="240" w:lineRule="auto"/>
      </w:pPr>
      <w:r>
        <w:separator/>
      </w:r>
    </w:p>
  </w:footnote>
  <w:footnote w:type="continuationSeparator" w:id="0">
    <w:p w14:paraId="31D923C3" w14:textId="77777777" w:rsidR="00337FFB" w:rsidRDefault="00337FFB" w:rsidP="007301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14452" w14:textId="77777777" w:rsidR="007301CD" w:rsidRDefault="007301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F8DAD" w14:textId="77777777" w:rsidR="007301CD" w:rsidRDefault="007301C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AF2FD" w14:textId="77777777" w:rsidR="007301CD" w:rsidRDefault="007301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59ED8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7EA5C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AE8A5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A1E20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AC94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916FD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4DA06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F08F1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D8AE4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30427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CBE6A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80045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B0AA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B2264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E484A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9A8EE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0561D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5D81F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E20442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2BEB9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D9068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1DC1B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EF25D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4EE78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36ED9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F9A25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34D0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DD00EE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D88C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8BC08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69031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37017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4C8E4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E8C85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46B64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6085B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094DF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24E6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8D244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F9A0F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C188F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9F839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3680F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8F28F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3606E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E11450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B025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39831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EC72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BE805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BE0BD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FEAAA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39658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B3CE5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2E1C3B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E2E6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EB85A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5CE18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6FECD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E44A5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2A62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09659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4B802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17F095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F831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C92B3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94A9A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C9AC3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BBA951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B26A9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B84F2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0A426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69122D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2A899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B9414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5C01D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B7C8D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5F021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520B0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26AC2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00453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D09EF4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DEDA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A7826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1025A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576A3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6AA43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EC2D6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A2AE4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33C0E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D46491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3E93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0A411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6660C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ABC78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75C46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5ACC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0DE45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05683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4502AD"/>
    <w:multiLevelType w:val="hybridMultilevel"/>
    <w:tmpl w:val="5B4E3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152BC1"/>
    <w:multiLevelType w:val="hybridMultilevel"/>
    <w:tmpl w:val="A680261A"/>
    <w:lvl w:ilvl="0" w:tplc="D932EBC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0823D3"/>
    <w:multiLevelType w:val="hybridMultilevel"/>
    <w:tmpl w:val="1D046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FC7ADC"/>
    <w:multiLevelType w:val="hybridMultilevel"/>
    <w:tmpl w:val="9752A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085697"/>
    <w:multiLevelType w:val="hybridMultilevel"/>
    <w:tmpl w:val="32DA6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4805E5"/>
    <w:multiLevelType w:val="hybridMultilevel"/>
    <w:tmpl w:val="8BAA9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D67D98"/>
    <w:multiLevelType w:val="hybridMultilevel"/>
    <w:tmpl w:val="48428882"/>
    <w:lvl w:ilvl="0" w:tplc="4C2EDE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F842EB"/>
    <w:multiLevelType w:val="hybridMultilevel"/>
    <w:tmpl w:val="B6F0C864"/>
    <w:lvl w:ilvl="0" w:tplc="064ABEC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F102E9"/>
    <w:multiLevelType w:val="hybridMultilevel"/>
    <w:tmpl w:val="9492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7F6BC1"/>
    <w:multiLevelType w:val="hybridMultilevel"/>
    <w:tmpl w:val="3B663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2190800">
    <w:abstractNumId w:val="0"/>
  </w:num>
  <w:num w:numId="2" w16cid:durableId="1036155939">
    <w:abstractNumId w:val="1"/>
  </w:num>
  <w:num w:numId="3" w16cid:durableId="1867517411">
    <w:abstractNumId w:val="2"/>
  </w:num>
  <w:num w:numId="4" w16cid:durableId="2039118607">
    <w:abstractNumId w:val="3"/>
  </w:num>
  <w:num w:numId="5" w16cid:durableId="1828477959">
    <w:abstractNumId w:val="4"/>
  </w:num>
  <w:num w:numId="6" w16cid:durableId="43220559">
    <w:abstractNumId w:val="5"/>
  </w:num>
  <w:num w:numId="7" w16cid:durableId="115100321">
    <w:abstractNumId w:val="6"/>
  </w:num>
  <w:num w:numId="8" w16cid:durableId="1429617972">
    <w:abstractNumId w:val="7"/>
  </w:num>
  <w:num w:numId="9" w16cid:durableId="1643191613">
    <w:abstractNumId w:val="8"/>
  </w:num>
  <w:num w:numId="10" w16cid:durableId="977148045">
    <w:abstractNumId w:val="9"/>
  </w:num>
  <w:num w:numId="11" w16cid:durableId="504709291">
    <w:abstractNumId w:val="10"/>
  </w:num>
  <w:num w:numId="12" w16cid:durableId="1861623017">
    <w:abstractNumId w:val="18"/>
  </w:num>
  <w:num w:numId="13" w16cid:durableId="1526478116">
    <w:abstractNumId w:val="19"/>
  </w:num>
  <w:num w:numId="14" w16cid:durableId="1197809815">
    <w:abstractNumId w:val="16"/>
  </w:num>
  <w:num w:numId="15" w16cid:durableId="1171873327">
    <w:abstractNumId w:val="12"/>
  </w:num>
  <w:num w:numId="16" w16cid:durableId="208883675">
    <w:abstractNumId w:val="14"/>
  </w:num>
  <w:num w:numId="17" w16cid:durableId="800342487">
    <w:abstractNumId w:val="13"/>
  </w:num>
  <w:num w:numId="18" w16cid:durableId="1989895642">
    <w:abstractNumId w:val="17"/>
  </w:num>
  <w:num w:numId="19" w16cid:durableId="1246383393">
    <w:abstractNumId w:val="11"/>
  </w:num>
  <w:num w:numId="20" w16cid:durableId="350763228">
    <w:abstractNumId w:val="20"/>
  </w:num>
  <w:num w:numId="21" w16cid:durableId="17038214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5C7"/>
    <w:rsid w:val="00000992"/>
    <w:rsid w:val="00000A66"/>
    <w:rsid w:val="00006673"/>
    <w:rsid w:val="000175E7"/>
    <w:rsid w:val="00030073"/>
    <w:rsid w:val="0006135A"/>
    <w:rsid w:val="000705FC"/>
    <w:rsid w:val="000756CB"/>
    <w:rsid w:val="00094D9E"/>
    <w:rsid w:val="000A15D4"/>
    <w:rsid w:val="000A267B"/>
    <w:rsid w:val="000A7CCD"/>
    <w:rsid w:val="000D1B02"/>
    <w:rsid w:val="001701F9"/>
    <w:rsid w:val="00171FF9"/>
    <w:rsid w:val="001871AC"/>
    <w:rsid w:val="001A3900"/>
    <w:rsid w:val="001A686B"/>
    <w:rsid w:val="001B5692"/>
    <w:rsid w:val="001D5DE4"/>
    <w:rsid w:val="00200B0B"/>
    <w:rsid w:val="0023190B"/>
    <w:rsid w:val="0023630F"/>
    <w:rsid w:val="00260CE1"/>
    <w:rsid w:val="00271802"/>
    <w:rsid w:val="00272227"/>
    <w:rsid w:val="0028666E"/>
    <w:rsid w:val="00292CC3"/>
    <w:rsid w:val="002B3557"/>
    <w:rsid w:val="002D783B"/>
    <w:rsid w:val="002E3ABB"/>
    <w:rsid w:val="002E5F20"/>
    <w:rsid w:val="00330DE1"/>
    <w:rsid w:val="003341EB"/>
    <w:rsid w:val="003375E8"/>
    <w:rsid w:val="00337FFB"/>
    <w:rsid w:val="00354731"/>
    <w:rsid w:val="003647BF"/>
    <w:rsid w:val="00385E31"/>
    <w:rsid w:val="00386577"/>
    <w:rsid w:val="00392B47"/>
    <w:rsid w:val="00393732"/>
    <w:rsid w:val="003954D2"/>
    <w:rsid w:val="003A3080"/>
    <w:rsid w:val="003A67FC"/>
    <w:rsid w:val="003B3CCD"/>
    <w:rsid w:val="004339F7"/>
    <w:rsid w:val="00433C84"/>
    <w:rsid w:val="004429E1"/>
    <w:rsid w:val="00473E38"/>
    <w:rsid w:val="00497D4F"/>
    <w:rsid w:val="004A2414"/>
    <w:rsid w:val="004B7803"/>
    <w:rsid w:val="004C2741"/>
    <w:rsid w:val="004D196D"/>
    <w:rsid w:val="004D6864"/>
    <w:rsid w:val="004E2919"/>
    <w:rsid w:val="004F36B2"/>
    <w:rsid w:val="00504F80"/>
    <w:rsid w:val="0052255A"/>
    <w:rsid w:val="0052322D"/>
    <w:rsid w:val="00536EA5"/>
    <w:rsid w:val="00546415"/>
    <w:rsid w:val="00547D7E"/>
    <w:rsid w:val="00562B13"/>
    <w:rsid w:val="005770A3"/>
    <w:rsid w:val="00587993"/>
    <w:rsid w:val="005E0064"/>
    <w:rsid w:val="005E3986"/>
    <w:rsid w:val="005E7D3E"/>
    <w:rsid w:val="005F7BF7"/>
    <w:rsid w:val="006342A1"/>
    <w:rsid w:val="00643F4E"/>
    <w:rsid w:val="00650C15"/>
    <w:rsid w:val="0066528F"/>
    <w:rsid w:val="006E7EFA"/>
    <w:rsid w:val="0071638D"/>
    <w:rsid w:val="00723B97"/>
    <w:rsid w:val="00727837"/>
    <w:rsid w:val="007301CD"/>
    <w:rsid w:val="00731AE1"/>
    <w:rsid w:val="00744E7B"/>
    <w:rsid w:val="007A5FD3"/>
    <w:rsid w:val="007E59EF"/>
    <w:rsid w:val="007F5A12"/>
    <w:rsid w:val="00804CDB"/>
    <w:rsid w:val="00814B51"/>
    <w:rsid w:val="00816D1C"/>
    <w:rsid w:val="00817836"/>
    <w:rsid w:val="00830825"/>
    <w:rsid w:val="008558E8"/>
    <w:rsid w:val="00884522"/>
    <w:rsid w:val="008A54A9"/>
    <w:rsid w:val="008C54E0"/>
    <w:rsid w:val="00903E39"/>
    <w:rsid w:val="0091150B"/>
    <w:rsid w:val="00912047"/>
    <w:rsid w:val="00920967"/>
    <w:rsid w:val="009223F8"/>
    <w:rsid w:val="00981B95"/>
    <w:rsid w:val="0098297C"/>
    <w:rsid w:val="0099373E"/>
    <w:rsid w:val="009A2B9F"/>
    <w:rsid w:val="009C5213"/>
    <w:rsid w:val="009E3F51"/>
    <w:rsid w:val="00A03C02"/>
    <w:rsid w:val="00A337DD"/>
    <w:rsid w:val="00A77340"/>
    <w:rsid w:val="00A8138A"/>
    <w:rsid w:val="00B5359C"/>
    <w:rsid w:val="00B778DC"/>
    <w:rsid w:val="00BB17F8"/>
    <w:rsid w:val="00BE7375"/>
    <w:rsid w:val="00C13624"/>
    <w:rsid w:val="00C2095E"/>
    <w:rsid w:val="00C50C67"/>
    <w:rsid w:val="00C86BE3"/>
    <w:rsid w:val="00CB1289"/>
    <w:rsid w:val="00CF3289"/>
    <w:rsid w:val="00D313EF"/>
    <w:rsid w:val="00D50F1E"/>
    <w:rsid w:val="00D52FA4"/>
    <w:rsid w:val="00D929C5"/>
    <w:rsid w:val="00DA2BC0"/>
    <w:rsid w:val="00DB2BD8"/>
    <w:rsid w:val="00DB324F"/>
    <w:rsid w:val="00DC19D3"/>
    <w:rsid w:val="00DF31FC"/>
    <w:rsid w:val="00DF4CFF"/>
    <w:rsid w:val="00E125C7"/>
    <w:rsid w:val="00E33333"/>
    <w:rsid w:val="00E358B1"/>
    <w:rsid w:val="00E67FAA"/>
    <w:rsid w:val="00E93848"/>
    <w:rsid w:val="00EC6AC6"/>
    <w:rsid w:val="00EF28F1"/>
    <w:rsid w:val="00F23E90"/>
    <w:rsid w:val="00F50E6E"/>
    <w:rsid w:val="00F52A95"/>
    <w:rsid w:val="00F910C8"/>
    <w:rsid w:val="00F95C17"/>
    <w:rsid w:val="00F97AE0"/>
    <w:rsid w:val="00FB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3FE8B"/>
  <w15:docId w15:val="{39B2E2E0-32C9-4F4E-AA5B-401D3F2C4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pacing w:line="28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single" w:sz="8" w:space="0" w:color="DADADA"/>
        <w:bottom w:val="none" w:sz="0" w:space="6" w:color="auto"/>
      </w:pBdr>
      <w:spacing w:line="560" w:lineRule="atLeast"/>
      <w:jc w:val="center"/>
    </w:pPr>
    <w:rPr>
      <w:caps/>
      <w:color w:val="000000"/>
      <w:sz w:val="44"/>
      <w:szCs w:val="44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lName">
    <w:name w:val="span_l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pBdr>
        <w:top w:val="single" w:sz="16" w:space="0" w:color="DADADA"/>
      </w:pBdr>
      <w:spacing w:line="300" w:lineRule="atLeast"/>
      <w:jc w:val="center"/>
    </w:pPr>
    <w:rPr>
      <w:sz w:val="20"/>
      <w:szCs w:val="20"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pBdr>
        <w:top w:val="single" w:sz="8" w:space="0" w:color="DADADA"/>
        <w:bottom w:val="single" w:sz="16" w:space="4" w:color="DADADA"/>
      </w:pBdr>
      <w:spacing w:line="280" w:lineRule="atLeast"/>
    </w:pPr>
    <w:rPr>
      <w:color w:val="000000"/>
      <w:sz w:val="22"/>
      <w:szCs w:val="22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character" w:customStyle="1" w:styleId="spanjobdates">
    <w:name w:val="span_jobdates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joblocation">
    <w:name w:val="span_joblocation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em">
    <w:name w:val="em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styleId="Header">
    <w:name w:val="header"/>
    <w:basedOn w:val="Normal"/>
    <w:link w:val="HeaderChar"/>
    <w:uiPriority w:val="99"/>
    <w:unhideWhenUsed/>
    <w:rsid w:val="007301C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1CD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301C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1CD"/>
    <w:rPr>
      <w:sz w:val="24"/>
      <w:szCs w:val="24"/>
    </w:rPr>
  </w:style>
  <w:style w:type="table" w:styleId="GridTable7Colorful-Accent2">
    <w:name w:val="Grid Table 7 Colorful Accent 2"/>
    <w:basedOn w:val="TableNormal"/>
    <w:uiPriority w:val="52"/>
    <w:rsid w:val="007301CD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301CD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">
    <w:name w:val="Grid Table 7 Colorful"/>
    <w:basedOn w:val="TableNormal"/>
    <w:uiPriority w:val="52"/>
    <w:rsid w:val="007301C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6Colorful-Accent6">
    <w:name w:val="Grid Table 6 Colorful Accent 6"/>
    <w:basedOn w:val="TableNormal"/>
    <w:uiPriority w:val="51"/>
    <w:rsid w:val="007301CD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871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71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255A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D1B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gardiiner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tthew-gardiner-046115119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Matthew Gardiner</vt:lpstr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Matthew Gardiner</dc:title>
  <cp:lastModifiedBy>Matt Gardiner</cp:lastModifiedBy>
  <cp:revision>2</cp:revision>
  <cp:lastPrinted>2021-01-05T21:33:00Z</cp:lastPrinted>
  <dcterms:created xsi:type="dcterms:W3CDTF">2026-04-24T03:16:00Z</dcterms:created>
  <dcterms:modified xsi:type="dcterms:W3CDTF">2026-04-24T03:16:00Z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b748a7fd-758b-4e1f-b890-2b428ee07765</vt:lpwstr>
  </property>
  <property fmtid="{D5CDD505-2E9C-101B-9397-08002B2CF9AE}" pid="3" name="x1ye=0">
    <vt:lpwstr>4D8AAB+LCAAAAAAABAAVmsWSg0AURT+IBW5LgrvrDne3wNdPprJLpQJ097v3nEogkiEZHOIEhuZhiGNI4ffCMY6gYR5GCUEJMIGXBBfc43Xal4i/hFGFXFUpf5+hoM45dTcseXgb9/7lIEfpI1C/JgkdtnlMN25l2yqxZL/rXOpanhHTEcmnv1nqowssflc41sn0ZY8Jdnm9Dj4Cq6biI7o1iPJVusYdslCNkklhgJhB4gSkPyk5Rc5dERdAdAd</vt:lpwstr>
  </property>
  <property fmtid="{D5CDD505-2E9C-101B-9397-08002B2CF9AE}" pid="4" name="x1ye=1">
    <vt:lpwstr>e52awwM/idvFero6OTz1dzNBy3Un4+r6R1IsnoADhU1ehXSdp9XmWeTSd/CxaXK5s6cjiA2CCTEDcvsPUxD2hj81XnklfAAorICBGXeEnYVygDJJEWBwYRSfXx8NlrErFF6BaNsVBZPB0i9s43ZcHKrH1UsXxbp0yPel7XW5BJvRjhQZEWGH23Vj9Pumdgmw5FnT3YQQM/35jqagXnFt9j0zM5Y6pSDW+Oy8xT6l0Ll1id7fggeG83+jaocs03U</vt:lpwstr>
  </property>
  <property fmtid="{D5CDD505-2E9C-101B-9397-08002B2CF9AE}" pid="5" name="x1ye=10">
    <vt:lpwstr>hwpimuHf6w88TOoHvXo0RjiVbB8ZlSsPVizWU/Br1pzODQLBL4K0jBbg52taCd1/ygAidQpiPHG75IsfUYuj9SQ/T5PK/b0yZQSxSdC2V7ACY24l5DA3CdTzGcXYb920cv17GHKDbpnQrg2fA2bro5MA+DWzu8vJrk1/gT5ZGBBU0C78oNioKB3xNkld2NuXzHooiBb2ba3GrL3YfxuBh+mYUTmRKxtjgNxG8IccCw6IQEY1nP41u+62lxWmH/L</vt:lpwstr>
  </property>
  <property fmtid="{D5CDD505-2E9C-101B-9397-08002B2CF9AE}" pid="6" name="x1ye=11">
    <vt:lpwstr>Rvhmyb243YFZv+yxqS1fDXlgymjy3PHaHypz2HWz5dcWvH51oufIdsWREQNYuMnymF1fVvlUoU8b0ZAhXSXtvS4CtUls+7T5et30mE2+xj1Cn/Ad4rNUybBoyCBVK24JcxXHArsYN8kmcqNQVIEbmL23Kg2q4n7AlUWK65NbYCDNWEXRPgoOgcUnEcRt7lbctrCelnjL/Tb6qqZYjbuzm5m8Ir8hd9lTNoaKUbzS+CYohdW+5JWDAkJ6ir/wYzt</vt:lpwstr>
  </property>
  <property fmtid="{D5CDD505-2E9C-101B-9397-08002B2CF9AE}" pid="7" name="x1ye=12">
    <vt:lpwstr>Y/oEMACSqgYLLtFd2VjsjTUGLbtu1I8+dp2kYzypRxh5OANjhK0fpuqcXaRelJfI7pf+cVl/ArAmXt5cfyZY9361zHLVuoT0A4EJBD/Sl8XLADTa2E2+KrjjJ2GIOYXDUyRdBFnTvdpGnZ0yyMYEcT1ncTDpN8g2Ljnhbn11lwS2ksmdxlWdBe+oQkIv7e2hiDb3LmNX8Sdr9Gab1l4rbgvRrdV+1ag0LFZCR2yyFiXefOYLVUa1YA5RJRHtKx2</vt:lpwstr>
  </property>
  <property fmtid="{D5CDD505-2E9C-101B-9397-08002B2CF9AE}" pid="8" name="x1ye=13">
    <vt:lpwstr>k+b/VTijZ88MX0Cr/HfQJ5mbGdDq5h2LtMxI81FHALb1gfDP1a6WSj022UZlvwQvVeU5EJoO+ULodwdU6segPjB1iba91uA/VWngJf7p4oZ8fXZrm2x9PDfSb3oDl8wL4Ta2SUpvG77w3/OI0YknwLvJ92VdVNh2G4dt4bZhZN75opwhf9ZQw5oZ9qhPdsqFYTJ3EgPEXutgQbi9F/EiNbFS9tpg2fhS4ZMAUymOmVfWba/OB+8Wni8Iq5dxf/f</vt:lpwstr>
  </property>
  <property fmtid="{D5CDD505-2E9C-101B-9397-08002B2CF9AE}" pid="9" name="x1ye=14">
    <vt:lpwstr>F50yms0Cnw8HlhpWp4VbHGIrhkz3qX1byDkbxC8sLIAS7BETwxHxRgHcgwY9xT+ncKcFSUw9nAih4UzgisoYyRHaNzMftNhROprgtPuOwulSJcob72Be4UuGF+bkhDlZ1cE4rJVn50IeAsjI1+6/KIpwB2Wd28TsT/1PLU0cLeBu+9bT0E8EmV3JM76N4dNhXHodovCIGSQ82XYUsmHhvBeJk5BWfW9LQ8Nep+JfrYUz/P7QXMkOJkeNXp8rmRy</vt:lpwstr>
  </property>
  <property fmtid="{D5CDD505-2E9C-101B-9397-08002B2CF9AE}" pid="10" name="x1ye=15">
    <vt:lpwstr>TtdP3NDUpjQU3GthcfGyt0wiXcNeb2vLtXZ2j0flhpMms6bjvid2tQLXa7roEcPwgN2cuinW1T11C77aypTXZaIxZoBDHfuuOfEO8Nmp6fpOMnGGsLfQUAgF+QGOhYCE/BT2L+GEq0/fjOOXXxDKNe0C/tMU6g3uz2z6IxOZRho49IMbsADHj7GR5NWb16ozVRfAKDWDnbrWLOkymeQjVCUK/Xhd7RK2L2/0aImFeKoZymwCo7JoU0vHP/+JDQg</vt:lpwstr>
  </property>
  <property fmtid="{D5CDD505-2E9C-101B-9397-08002B2CF9AE}" pid="11" name="x1ye=16">
    <vt:lpwstr>3Im75IXI1XejchH4T/F7hSNTjhEkq9Ms8S3hAH5RHpfCK+sOSkxkIzEZ5bVsw4Ne8mY+5c8n/MAT7ozaDtvJRYP1kFfXl9M4QoNnznh8F5YFzFr0ru4+qqgbaC9TGiwMoEP7OfUn8FR8CoOfG/7k81fY7lP4fI+2Km6CTFxe7j4ElvLb+OjrL6TyGwXvbgmh3qO6ujhi0unat1+v0XUC4W+MvjZ4ZlWdRx+uXZrPqpcazk4G3utEgfNvaduTN9N</vt:lpwstr>
  </property>
  <property fmtid="{D5CDD505-2E9C-101B-9397-08002B2CF9AE}" pid="12" name="x1ye=17">
    <vt:lpwstr>9M9R8Nw4NVNkWsP0qMwonFirNJhTs2sUR/wx3M1O8ObTN1wjohb8jNuxvdyuwZ/+NohgYEMiXxLeV1oIMClGWp+/3IO8MvrF2/UJLKAECDmZt+c0Yk9RtaicibBP+z0O5qqTzaBZ2qECM57RdVASRFp/CJxMCHWfieqtIDOCSFtiFC0N3vGlPofIVaukpWLG4tuX5jJLfN3DfGKr0c73N5NzBtXlvkxif/I0/au64/a+7mm0H1ueXbk1fDRU5Lv</vt:lpwstr>
  </property>
  <property fmtid="{D5CDD505-2E9C-101B-9397-08002B2CF9AE}" pid="13" name="x1ye=18">
    <vt:lpwstr>E2WzTpru9NZS/wpsYvU2q9vC8GsRgixQaQ3owMQ9rj23jD2egVvaaO1YYV0AyKmhE2RUAYGQTHDkMvbN9rP4qT4/WihQDNiZIVODemyDH4h7QJWuksHLR3HOXP3WaWc5+ARrF/VWJUXtY6FDWOpiYY63w3ckwOu1OQiPKtBw3FxqJrX8Lh6qD/EBgdfLT0wpzeMXx5mAh0J5PzZTy0hNXNCtuzb04rxbpezkmzFWJJddNugONOPYteU4gE7cX8N</vt:lpwstr>
  </property>
  <property fmtid="{D5CDD505-2E9C-101B-9397-08002B2CF9AE}" pid="14" name="x1ye=19">
    <vt:lpwstr>j0Ine1Ea3Xb6GG24u4mU5PM96IuSkEow4LWIxlffuLcvur+JcbTRt8o51GirlL70Axvs5x2KNc0Nip1f9uhS31HnQEDBR2wW7WNiL5LB/KA+05Bk+Wn739M3x+IIhK4UBVszTPmQczTp9/16kVzrgZuqCEA3iDci5hL4zzvU01kF1coKW+iCCoxpEbydy9nyFk5rCq8uvuaoJYFz3dMKxaKKcX9ufyDho/DZWJfkILYQKNUX9jaWD7/8wBqZuAJ</vt:lpwstr>
  </property>
  <property fmtid="{D5CDD505-2E9C-101B-9397-08002B2CF9AE}" pid="15" name="x1ye=2">
    <vt:lpwstr>vRPwNsc5K79VHKZYp6IBgVcDKBBNBpo+dhg+pipemo2iOG8sWB2aJN23zM+WrO3+B6CT6XOpfldtUZyZd2LadlivqiyJdjVsPLYfwZRyJcKisHiWycb4i49Kp8hxt8QEuHf8Qgmtda0ge7gosgpHgHnFxCgM3JjbVyPr+L2A5IC9POHDFV9j2MAQIS9YLGlhLqD/4UgQdZiHWsbsJjZwsX3syebetExhf1ywRBjexAygVRV7SeyNBHnz4gLMjNI</vt:lpwstr>
  </property>
  <property fmtid="{D5CDD505-2E9C-101B-9397-08002B2CF9AE}" pid="16" name="x1ye=20">
    <vt:lpwstr>/lVlU/V0dPr1TMWR0bUf7xMd+3yJlH0yTpx/krimFRR9L9fpPXRs+o3CMhLc8jjXFYUzoP37YUN1JkhP4Ckv5zjwGOg6x96S7gRHiWjDsA+u0mo9Yb52C6yuzS1H6JBJ62TPLVCNt7xlKkcIMIJPdHxj3Yi9u6CnkfTqpYIiwOkKJC49hJbrwfpt9ad+6tvglCni8E/Jh+dP8xRGOfZFIav3sSDTVB17CbWVVlc4AoaTC/JfFJZLphwFY08zfYr</vt:lpwstr>
  </property>
  <property fmtid="{D5CDD505-2E9C-101B-9397-08002B2CF9AE}" pid="17" name="x1ye=21">
    <vt:lpwstr>Y99brK3EdSOzXJtHtRAjfPeUHqf01wCQDEMXegW1jgqTfPRgYgrM6nhUvRLuuEb3YfM3It/XwTTKoEipueSMwxvtVFvPtWTmxC00lmLL8tcO+ASa4lvR3JvVFWysdVnxxwVtq/QTSxW2wxn4rjbQZbvikyDstbcffRC1g2iCHHefPgfNxMzmkzByi5j5ZWmMghbYmXE1m0EO39E6Zu/B6fovAo4zt9mPDWMKSLySNvOiVsRdOtIzTnaMHLPcwtp</vt:lpwstr>
  </property>
  <property fmtid="{D5CDD505-2E9C-101B-9397-08002B2CF9AE}" pid="18" name="x1ye=22">
    <vt:lpwstr>9A8NjQ4HJSDb8mbtATOdoS8CVIwo73NJRazUFAP11D9efxnQnq35Bd05JtV3vzsjeDkvg3BKTxy0gjOIZ0qMcnrr+FG4gNbEJv0ppS5cjTKCPlU9KDVsMrbz+grZpCW+5agFGSDylinB89FA3tRJ2FRaxhelBPgIGM/9yEw3/W9t4r2sdeI46sEuTiIm0fe+RcN/0kjnIzbZN+p/zWzpfuk9Tt7K2cUaEwdPXCa5eL22t/flTTjOYSqgQnBlOM0</vt:lpwstr>
  </property>
  <property fmtid="{D5CDD505-2E9C-101B-9397-08002B2CF9AE}" pid="19" name="x1ye=23">
    <vt:lpwstr>945aUDmhfrPiLlPkQQ7UrTvm6oSy7lfarHZPMiioMgds/+V6z2hH3uPBgRL5uc8tApij66M3KilKYokbim+LvMTbFnTFEiLn0WBBQuvkmCuPUjtgROmKiJcx+O20bSxWk15G76fAdwno8iNpBgDczMVsdSspEIFXRpLyyMKKM13Pxh+wxry85ukH2dslXE1fCjmU13EYUHqiO8QYoLid3ft58WpZvHTBzTlD/KoPqQc1V3BmS+MXRKVAoSirreK</vt:lpwstr>
  </property>
  <property fmtid="{D5CDD505-2E9C-101B-9397-08002B2CF9AE}" pid="20" name="x1ye=24">
    <vt:lpwstr>mvncHkao5B778h9AxCxgbuADBYgatiLam3La2pfkhwLRM30N45G/P5LAJXQXLlFFBH6XC7tqse2jvFLlJxn/vLzDFmsUrpcL47evUCctWiIr8UQqZgPE8o1b5fkHqWy11O0DVurfmLJZ8TB9gt/J0OaAmiAALqIxDM3zVwqL88AfyrDF6n3PiJXqPXCKwjf2KF4mK0VKpu3GcvN2P2R8iG8Ibh4j2SBRlDL6AuksKxH6Ze82hfjUvhZc4CWuvZg</vt:lpwstr>
  </property>
  <property fmtid="{D5CDD505-2E9C-101B-9397-08002B2CF9AE}" pid="21" name="x1ye=25">
    <vt:lpwstr>2TN9EpQQUk3AtxokWd2BWCUxRiJepWLJ0T81/tWEtW/uimlQaXQq/Byubme3L9BUgPB+PhjqX4eAjgX3GMJ2QIPnX4EJdYOsc1ucLg4nTErLMvrRo0/ev/3w7aske5fkQCjSKQsiHTppQoo7nETPBTkcw2yJJ1OCe4ugtYwuSu2xv4isurKIKLezh5A8HItVate7Hqwa2Q93z3q11WOV3lc1vanGXZnwKKQh/F018kqUu1pqvwoZWIm/xjWkvcP</vt:lpwstr>
  </property>
  <property fmtid="{D5CDD505-2E9C-101B-9397-08002B2CF9AE}" pid="22" name="x1ye=26">
    <vt:lpwstr>50EQiX7Ud2fuN7LzCLsgr1PsY8OotDZF0T/FgZ/daY3jx0+zEIjBn8qlXMaxykVFEILw7qGIDnNwzmtaNAEyvrtV/V8DzU734X9s8Ck2Dw+XfimPNuXtMpj0LMH+jnFcetC8vyzT/EuJT50jTuWzBXMkc042Qy4d+UnBPuoe+2W1imw6HpPFiOIgfU1WEedrEBB8OfDQ+cSvJJg+evl1Dx3UDXWLJrfXcVZ97wyaMHhpPfYFpyitaChxUTPkW4H</vt:lpwstr>
  </property>
  <property fmtid="{D5CDD505-2E9C-101B-9397-08002B2CF9AE}" pid="23" name="x1ye=27">
    <vt:lpwstr>Q5ihqzu5seuKq6KZV56mxJx1AO9QiCWwS+l5VDs5jHjY7V1em3g6pRMpQ7CY9s/WuNz5NWUdwt0CvMpUZvz7EpMFjU9OhJ850Dq8P8goRj2AkMmXcpbbBCcpz3PNIA2L0ulzPZg6Xt0KBrL5+v5oHFwg0od2SaSnA0kK++lkwYjIOV86EbfhU7JNo2HQgBpBlNvAzJKWTMjL4KwPgR1RO3hdcK2bRKlpOg5asmvOK3H55AHYszFjcbJFMqO6EYt</vt:lpwstr>
  </property>
  <property fmtid="{D5CDD505-2E9C-101B-9397-08002B2CF9AE}" pid="24" name="x1ye=28">
    <vt:lpwstr>nJbfHZ17M/lqJTNVS+S5tlxHVzdJ2SgWxTdhHKNJAIxI+7E46Igv7uUHx7HrHkTrpdtCHHiOaPmIAVrdR/GmBdqdwfQDPe1X+1YOXvee65Tvk6S/pSrZ4dwXoG5tAWkhOvFYrUV4Xz0D1BZ0+XJTzKCtd53jez81NevmYQ3YKOfXFfFi454TbZnzLC3V0GP5MFQKPQOP2udd80VNrhDm31lRwU0ln2SBoJhl41+WpR4B4557kP552VEiM15jl8c</vt:lpwstr>
  </property>
  <property fmtid="{D5CDD505-2E9C-101B-9397-08002B2CF9AE}" pid="25" name="x1ye=29">
    <vt:lpwstr>5KEEeDOeWXRQQkrU47MwYWd9g89yUEzNefnnshBzhXb8uDAZia4mcDk9DqPCYuLpnTGEf/14/OdVDYNX/PFmvhPPSlPkyzX4khVud8GSbFKa+NTlbDfunZyh7OnX4Yl+txkkB4L32S+irc6appOeNkgpzuA3HVF1m1yhuEkigdA4f7metJBdgn+DLUF+vBSCbPUQfEg8I9HsDUr/z9l66vVKMmT8BGsgRI6YkLRxY1RE+5laJsk/HzXhbbfpl2R</vt:lpwstr>
  </property>
  <property fmtid="{D5CDD505-2E9C-101B-9397-08002B2CF9AE}" pid="26" name="x1ye=3">
    <vt:lpwstr>cMXfdnEbdyezMy02q2WiosWnadfZt4ftw/m4/FjsgFnUIjETkLRGW1G3tJNSHKNFKdzH5/qdbtDBaH5g6ebbFpNY67mwc1WqglpBHGl72PrNIF6TWypZPGS33uPXQpxtcDW5Wnnymz1kVawswCGbHrPUFBu4Rrf7/dhxjWt38WJa8XNKHciHnfWmCeYKUrGwPskUCBKFvIWqmp80dCw216E+ubmHMw8vMjQpMU2ZFfWATSRJnrwA/IpTEznvdlW</vt:lpwstr>
  </property>
  <property fmtid="{D5CDD505-2E9C-101B-9397-08002B2CF9AE}" pid="27" name="x1ye=30">
    <vt:lpwstr>b4a4YNJaV+QxWgmBAVTgW0rBPWe2TfYAAGw2hjctSAby9BgcNhKkdRzQDdfnQzgSbZIxwuBL9cIsLJk/1AFS9QNKkcqqi23JO1kcGW9OsDhbXfgc6kqMaVZ2LfzWSySqds8fajMvl0DC2hKEJyMvwuPhoTeMUXFGpYMifo/HmiyZMUnVXEqjlobkbbb7hp9CfAUdJsYxK1YCAnZP+4hBWr/rfvelKJPl7Fj4Q7J0U4dmS1EWDen7sOLwoOqUX6c</vt:lpwstr>
  </property>
  <property fmtid="{D5CDD505-2E9C-101B-9397-08002B2CF9AE}" pid="28" name="x1ye=31">
    <vt:lpwstr>PEyuA5CD9O0/5hgtW8UoCnAr4rsp73faWSJz1JhaOWeZtIz+CgqZq99huvhCmKiO/Kno7OetyXofWYGBFg5SudYof2xezs3lPIvgYMoKzOUHi6b9Qx2T0+DhskP/xwVRxWjF2AZERiBr2MrtQe2a0HpmSER2Qe6f1bBccFN9b2L+4tBPX5CGHVLWrHMjrB90/P+VU3qfLdN/7DFMPd0TRj3Xp4/MwDkaddofWKfeueihCDLL/bzFwldjcUQey4j</vt:lpwstr>
  </property>
  <property fmtid="{D5CDD505-2E9C-101B-9397-08002B2CF9AE}" pid="29" name="x1ye=32">
    <vt:lpwstr>xMWLOcyMU+pHrDoySkY+CfLs3GXjmrrXeOEreQGH8Yi/fJpNHw/WYfncLMCIIIQsGV23uTwhfdQbWypOvc7Nrdk2j8MlumBwOUaWjqlP8PkuiNc17z6TyueoURjlG3xH4Q0aihEmoVxOKkYgMwpwSYi1f/SKOtCTm9y5/JKShCexmGspLF1gC1pgTqpBhLQD+pzB90QNKRHyjQEYmrOOQHAgh2hI1nTXIXgPVuzZrBckyq3NwkRMzN5JUJuzD7L</vt:lpwstr>
  </property>
  <property fmtid="{D5CDD505-2E9C-101B-9397-08002B2CF9AE}" pid="30" name="x1ye=33">
    <vt:lpwstr>t5bUr7BYvZl8QuaM222b/ihV9rkEc5gY4sMPOR/y8dtugwUvZl3Xbp1lhEm9WrqJc7ih3lECZev5HZPIqpQ1Y7hn0WS8SzRkYzbPkawDdSErJCcUPzf+kybhhk6rgWXqJallXNKgJqDMyZwhmKmy4JlTsWG1SKugkAm0N4LZKvi0iRdj8cZmnvNeWQHzXTwra9TKl7PcDP376DV3xgkXWI1HziFkkwzuj1AFG6buAO1zZogw3/05ucVQTpc9LHY</vt:lpwstr>
  </property>
  <property fmtid="{D5CDD505-2E9C-101B-9397-08002B2CF9AE}" pid="31" name="x1ye=34">
    <vt:lpwstr>tqil1b3vvO2L9La0Yy6tTW4AodoYosfjjfBR+yRTojNfsRRIbltrZEjFn8smfJqr5uuii2fhRM3ttXDc6Y3cu7V4A793X3Q1e+D47qGypt2EhlX4osMKUfbKO1iKkeXpKyoVXj0JhJ5GLqH60izx7Z7SfGl6M4FNqTpDUB40hEEkpdGE7nUatqTS8r5EAfp+1WcVgiRhJJ/PhHtyMm4ZdJsQQMMTB+XOjdlY7bFfFs2R43ZSQlxMNFRevcT5/PA</vt:lpwstr>
  </property>
  <property fmtid="{D5CDD505-2E9C-101B-9397-08002B2CF9AE}" pid="32" name="x1ye=35">
    <vt:lpwstr>1IuWFqGSyNouvtBLV6SsYgJy6MoWQDUOkghsyGlBvzE+WWaeewF40Va8xfdaP3cxhy5D7BH6/P4IoFp9z2Qr/dydVW+TsYJkddBtWy5dIJ9ZtkW2j3H/dldojeFx5LTLCtiOI0xOL/aQANp2cImtq83NfDQxQMG3V/0DSpdb3IZ00PGiHlVMqVycfeOjX3xvG4zU0UmmzscnSdYirAf56XtHbk+h0vrFzyZIBp3q/8Bk5Z5tthhUvhmq6ceRgJU</vt:lpwstr>
  </property>
  <property fmtid="{D5CDD505-2E9C-101B-9397-08002B2CF9AE}" pid="33" name="x1ye=36">
    <vt:lpwstr>HRsBMDlUHnYne7njUZpjCrZ5FcAzSmHiEa0592XOr/CE3IuYT7MCAe20+VIvuQh42EKPwqB/guV2oVGQEQzvMEfnALJT9UcD2uHZnjU6HscSrhRmUrWJ5Y3NKZvosSAKtmXYZ6n2R+naEiQyFXgw7CQ0evsuo7LaphM1z9UCOG7LFwQP1HVeAUuu+43wK5+9/VVvEJ8fyDPYBLYVRV8cpKlYT+7XtWwl/9w8C+IP+a5ZvOuLagkPKwOvBrI51ve</vt:lpwstr>
  </property>
  <property fmtid="{D5CDD505-2E9C-101B-9397-08002B2CF9AE}" pid="34" name="x1ye=37">
    <vt:lpwstr>I+F0NepPMw28uTJKarfwsCBCvRTsMKhri/Fc81PsH1LSffYtm840lBC93AtnQI03tfFbm/0e9t2oCvuu3oDZpG8NyhVS9LM9oIzqAderVsYY1TE8COezDKyputD85QFSuo7wkra97oAu2yAFW5DTIMjkeV7iL5rHsfdvkRCfOq9B8y739kfXhWK1uLSyo4YlOzGOVmrCEL789A2YLgGIZFRFLcvrbnFgjR2JSdLC/fmSRIqkNsfcKAHggY37XAI</vt:lpwstr>
  </property>
  <property fmtid="{D5CDD505-2E9C-101B-9397-08002B2CF9AE}" pid="35" name="x1ye=38">
    <vt:lpwstr>OkDL7+W/x6DYffkEXeaVkoi4xgKFR4gZFpVoDVhGN8ytYcl9loDFo7KgjMs0Lm3CVT1Lp+gLhh1y9y+EOOov8Wr9g7Yf/Z3YailRsmgWJrU9Q3RXOMaMhDvslrbetB8sXLC6fzJMOnNzcUsXo8atPf2vzYZdvBi1vehUHI8flm9+FV59VyLNIXqEqGr/6gIE80UQ//JufsacKraru6fR54DOrHtZI0XnYsN7YN/LQEY8DuGhXEQ8HfrKBbRjWsR</vt:lpwstr>
  </property>
  <property fmtid="{D5CDD505-2E9C-101B-9397-08002B2CF9AE}" pid="36" name="x1ye=39">
    <vt:lpwstr>LqwGRHgSpSGOE15m8C3QB73R6qqsiduW1CR3B9LDNZA7riW076ztB5FQOy+j0C/8329n/Lz+W5f3HCnitV+jMkI+It8ATekLQ7Ahu/Pc0wn0/tVPFCz10eKBsTtSNM+bCciIR9E0uFNu5zvUQbSNPy2Lnd/8Livum2ytEXRCUFJlwQShOK3FZ4lk2m6lPud5w2D7W6jHv0ttqhdHDpycallUA3/QqmLeNC0xvAPcx46sEnmaL2P2O2ykN0/lWLK</vt:lpwstr>
  </property>
  <property fmtid="{D5CDD505-2E9C-101B-9397-08002B2CF9AE}" pid="37" name="x1ye=4">
    <vt:lpwstr>SyTZ6QK5fTOIjSzXeXt4CNSN1gg2o873D1+qNFu2PqiaqErHr98efdSWt66bZkTTHVLmgtGIJTVQXAHOivK7iS6Lrse53rgKip5TE08kWv1ZEyBKAxFPRdVpKplxvqUG4Zs2qdGZa8mIFrtTn6/8Hdcm9EwxPhWDcQsv6rFdM60snndPgy3kwskcvDBMs7o8rgECKSWIHVvVYd9VYOM6LuHenuGGpr/0iTQQjvUP1NEWy1mq3lyg0hy9z9SIGGB</vt:lpwstr>
  </property>
  <property fmtid="{D5CDD505-2E9C-101B-9397-08002B2CF9AE}" pid="38" name="x1ye=40">
    <vt:lpwstr>HcMhw9ecD/8gXlvpDaXrESbWXerybaalV/ciUay17EfgvyOetlTv6dFMtECV7oQho98+XoQuKyma74jaYgYo5edUPBu4kJp2x2l+ZsXnS3T+7X9vMIjwiyeuNKgO5D7Duxc7RI+ZFpzXgfwiTFiPgEQqTQZu9jn5hSEswMdeD9edVGXpwMzh1lqZKkTgEBcXFFqD5sp0v4xIDNwnP6veIUgXf/Gm6MCvfkB+oyo4U6vUJsS0wdEl+OB0+LDahcx</vt:lpwstr>
  </property>
  <property fmtid="{D5CDD505-2E9C-101B-9397-08002B2CF9AE}" pid="39" name="x1ye=41">
    <vt:lpwstr>Af9+Rtv0akpcztVrCR0iokWp+2KDFMzvis/wFuNgAkGxU42VVbxzVELyXFPchnqsilgHmfwdRpj8T5gXus2gBk5EJHGUOLHJH3tL5xMRqgbEMofxUqO9gwuQaLV1w/jpzRdG/ZlCmGs5ZVBFJZaqgetRUGQgVeXRCQLXCOvWto2X/9fnnFeYk1zviGyHONJBe8G5Ou2fatZcfpQyxMfgSa6wXGfyrKyWx0/XK8GsMyfjxE+iFkpxqsbydLAeGR4</vt:lpwstr>
  </property>
  <property fmtid="{D5CDD505-2E9C-101B-9397-08002B2CF9AE}" pid="40" name="x1ye=42">
    <vt:lpwstr>LVeHwxJ7ChUn1cUZsAF1jC+8vL7b4CLFBqsw5yP8cytnaPcSqF9+/wmck3ZAoafX3YL4qkytCX5L7qXgvhOk2WpCMkEQlUPK9wQdJiAlPcOlVYdE+3lS5wyM4/CZAO7CP93gtGpP76LhSc1HTlvNNBYJGRa4oLN12GW5BS9sNnkog5x1u34JQyaw7D9AYZ3tHe5McYyaPA3SDq6zyhgCNN4gJcpWrytVpHN3RCZPGYEOjVS83/aMKR9WFZEg+Fg</vt:lpwstr>
  </property>
  <property fmtid="{D5CDD505-2E9C-101B-9397-08002B2CF9AE}" pid="41" name="x1ye=43">
    <vt:lpwstr>CjmQZ95hzaEVbVGtiCJZ+WBwE6Ha5B3ufRA4vEBuNeuz60iqqK50UoxrktkN8/5t8FAXPY9P2Xzb4lAhlRphf1+v4NZb+r3ONzi2ZH0obR5UB0Rp7rbPdH4/aEq04nIl0cucs9/nmg67rywWgsJActyWr3r7hiynxGMVpUL8hPLZv1zEdN20jQB3XjO1LkV7uLAIPdnOphaoZqzrtq5Fy4kJ9Ap/iW6BPMol1Gt45SALp0CvN+QmGcou0nWnZIX</vt:lpwstr>
  </property>
  <property fmtid="{D5CDD505-2E9C-101B-9397-08002B2CF9AE}" pid="42" name="x1ye=44">
    <vt:lpwstr>9Dhscxz5Qt7n8xbylGnciHD9dh2Vgz8OecSzuXgLVuS/FCbW4Ye+FVCHJC8jrVjaeQ04fhpPxxJU6TznOMz5I2GH/Ltsgj4Yxc2o/gz4u1bEmtDJMBXUjMPnQ/Q9urK6oNAysGS1GqxCsDp9LrgTZ8P3gebjFmQ+3JvY6vr0OqZm5tmgdwKALiGvcCdHiDFL+w70AfFvafFLKppPS0M6GaTJFxITr7kkE/2egyFFBFSzAfShObe0SJjT5dAoT85</vt:lpwstr>
  </property>
  <property fmtid="{D5CDD505-2E9C-101B-9397-08002B2CF9AE}" pid="43" name="x1ye=45">
    <vt:lpwstr>FCS1Cu6ew1g3Wpv6wEu+7Vz0gN3UhxJyw8yl/QqWnw9kDmwel3UCDFBnj7pymShKV5eBmIrOF6G5pBh8lDXHxIByGXr7ufD8QJimkFFenAgICzzTfuP35+wTG74unWM0lNDTiCIqQ1zc9yESmdxmhpYXo7b65OlKDnkSB2I/q5fFZQFycbbDNtknHSJFsp3VK5anKnu4qfqS+flYAIuw3a6F8SOJKjD3IyyitspCDHzAp9lna2+7wvTgeOZLkbG</vt:lpwstr>
  </property>
  <property fmtid="{D5CDD505-2E9C-101B-9397-08002B2CF9AE}" pid="44" name="x1ye=46">
    <vt:lpwstr>doSEdLZ9bXUqd4ucdoqYKC0XU5aDwa0spwH+WnIHV9tHLUQm7uJ8HMpxZfgwdsZ0Dl8QFLxuRYuzDe8lsL3Uf5lR7RI9zMbtuyXeOrgKTm+F2aVD0Wyz1ddW8yywX5rVTRXBz+biwGNFeIx98+mS/QqxXlC3Otqm0vD7tUX2VPjWCICqv6vTqUmWypsPJvFvPGdtG9F2Pj135RxCjHxfwgGYCZ9p2DFXQ6Eys9d9LX8DUONmme6FrZn2UWrnfaL</vt:lpwstr>
  </property>
  <property fmtid="{D5CDD505-2E9C-101B-9397-08002B2CF9AE}" pid="45" name="x1ye=47">
    <vt:lpwstr>48nVUjGcibqj4CcLKzEsecthTOiROOqAi6OkpY5DK5boycSJUuedA8qDvLtxD4PhDLE7THAHZIsKJSmeqaifTlwvWwZzOtWM3YU2UUbwQTIhZMy5ftbWbqC4Ua2LW9/fOz3LvXAP3N1t1xOaxpnfevYLMSN4sWtEeWqcAjvUadCVKqdNlMpjglhArS+DVN2HzWE7NY5Qj+NWrBg5K58km9ksDshXHHkpzNwdkhBAZg7NylNcH/8eJ/sNAcDUxUY</vt:lpwstr>
  </property>
  <property fmtid="{D5CDD505-2E9C-101B-9397-08002B2CF9AE}" pid="46" name="x1ye=48">
    <vt:lpwstr>r136qxj7qYdR9TgwsSszC/2VXROVGXuJvlCHDw9b3yhvuEGMnkKqxu/OlchH9HvYF9dWJ8Kc/ix5Vu/VJ1yMQCF1BQkhHf3wGZLMkXwq5I5OJi8XuKnjLQRuybXcMQaa4WrfnYXRBV3xDfuUFBPQjU5AKIPIDs1cuFwFKHV81B1JCm8t6ppRv7RS8nEOaF9cyWHqLQ5IbkGsVnX/YHqN8LrjSErSSW5yZ16p0I7PiLvV+hSA7UmZabKPc2RBlcf</vt:lpwstr>
  </property>
  <property fmtid="{D5CDD505-2E9C-101B-9397-08002B2CF9AE}" pid="47" name="x1ye=49">
    <vt:lpwstr>TDF+sDHfzLm0+XjVYwVds0TUcDQl5wm53sZSir9C89ovYvthkZ9yPB/hyoZmMBPd1xJI0A2bJOZEDDqP56vXtEfRxCVJSEUdshd/NX3ETpt0CHj4tNt9vxJSyPt8FQGukOfpBFiLDxG24ZoQlyaUPsbZFDDj8+A19k/hdHHGEQbDDk/bIiPanKFhq8cEXl6RMKZZYv0KcesDiMDcsqV4RCPeHB/lYhjIVmEUPEJu08rIEZsjQ9zioabNlIe1eT1</vt:lpwstr>
  </property>
  <property fmtid="{D5CDD505-2E9C-101B-9397-08002B2CF9AE}" pid="48" name="x1ye=5">
    <vt:lpwstr>WZy5y2Gz3UWybhbzw6vwWak6Gc2bF9uYJi8NshcVnUgQzK243oNOiAlpPB03qI4CvzLGtFloavOJPevFLeEAATDq/7KJUy6gj41jXKmvgIUmPU5nwudhxSUh/9IWWW1XtsXdKWmKpPqtaR+UOYgBQxim0jHGauzfrGFNvqKj8DIo+sGiZqkTzKZw0gVDgIQdVYbWorxsczQZJGuiiwAVwhFc4UADfeRKYYtQg5ZfBtEn8JeSo+2KsmG2qx3qXa3</vt:lpwstr>
  </property>
  <property fmtid="{D5CDD505-2E9C-101B-9397-08002B2CF9AE}" pid="49" name="x1ye=50">
    <vt:lpwstr>3KntUGEsFNHM0HAwZOc261WnL9nC5zyBPHkPVUa/9QhttTniOTURPE61/eP6D1GCQR/NwD98XMy4Zvw92T6OkfczZiS3jfxPQW++ehBxuNwi6XxCUBE/MLe+IWmCOMPcXnbfIT+Ca7Tm1w0amMAqwO3Aw+Sh4g3Hz5NnLPfBndFMKlHfTHRMpllFtpgEQRM1iqW/s1l/pJEkEpBB4reUjModLE4K8B/2RtpKp4R6eeNy7K+JK1FAclGuZgEYV1M</vt:lpwstr>
  </property>
  <property fmtid="{D5CDD505-2E9C-101B-9397-08002B2CF9AE}" pid="50" name="x1ye=51">
    <vt:lpwstr>256GyMZb7fE7EbBOcS/bvUKijPQ38JbES8rEr4zm879VjuusHxK1QryVO2Kz99jRk6IBz5vegM5y4DJ/gjo1h/bzR/wFe27kLyHBOPE6h9jdwSa4NyjFKe8zrBYmH6MQ22zB9Kz16WdboUi47ReiJf2enYAzx6+sV6Yj2pdTVLq17JB4nOR2OfxkhXHj+hK4khcrkkJ0WHzoioem24YFfmyMVHjSMAxAJ/xnI0V2doYk+TzEfsaip+5DXQtx6iC</vt:lpwstr>
  </property>
  <property fmtid="{D5CDD505-2E9C-101B-9397-08002B2CF9AE}" pid="51" name="x1ye=52">
    <vt:lpwstr>MVKvNJoB3j3tzId6hZiWp0PUc4hDkUCRChfFE7Eihlf7Y6bn1qKFx2bBvf1O7S0m5WmxX9yXGX+Zg0U13ox7wtMfz0KVZR/6uQ1rMoKmWKdszOkHN+gP1P88bR3yfdQVNy44zY1nQDZf5u1rlg5d7DNpLz7Wb7Oy+U/Yof5zQ/nPQ6IO3kn4sWf2ajOnSpt6idjcXxa3i86HkbTBRZF7TD/bN5dtbbK6Sfa5NmBwJ9MYpriJSNrxnhYIxfSyJ++</vt:lpwstr>
  </property>
  <property fmtid="{D5CDD505-2E9C-101B-9397-08002B2CF9AE}" pid="52" name="x1ye=53">
    <vt:lpwstr>qRqzixBTgh3Yuf2kgLElPZ5lQQrzDOTjlaqm3iXLLrLF44blT/PNZr+sbkaYLwAVRNHWNMeGFkU3fA2AKWEWuYkRLlXrrkiuTV2pSXgzXskOYz2TYL86W+denpjiQN+x82eZQ7LkAMqtw0dPfQu4PvDZ780Bo9UjRwcYVz+0Y1z0A2/vkT/+XDrO+IGanNDzMeKv7lOZL2UuJSCqGW7MvFh3Zn69rBsL5889xYyl+5BJBlmaNFdJHTp+Mj2bLiB</vt:lpwstr>
  </property>
  <property fmtid="{D5CDD505-2E9C-101B-9397-08002B2CF9AE}" pid="53" name="x1ye=54">
    <vt:lpwstr>qlkY7wFOxJS5L+EKaVAvN3FJ6Ei25K7+odsLNiZ6ItrKPRfd7PZdlDXknwt4xFHzV2sNMuShl4nUMT4lvMGi99EcjgFw0Dnm+p6AT7hB+z3/Sc2TCX9dWieK6JtOUefH8if2L0wlufsBLzEwnevmUX3kzwFzubnNuuokSFdfiFv1C9PTF3ncNzULbJ+OYEp1DiKIzVsJpth+r+BO3mQe7jiGxi0ZTww+9tHe6WDKJPxXUnxtnZjebyu28xMWjNl</vt:lpwstr>
  </property>
  <property fmtid="{D5CDD505-2E9C-101B-9397-08002B2CF9AE}" pid="54" name="x1ye=55">
    <vt:lpwstr>nATjQtJzQNRBLvFPDDwSm+AwUBmSetMkLa+RJgsZ5tiL9gUnNxhcvKtIDjJsotzZuzBchQQX/1E1hwHc4HOIcvEj8emDEXo52L9OipDfvW9zIqMW/h9QZk4XL+nOgM7JLDptKjELLZGVaneXrIZ5hV5lRFs7mWorQsr2389Qy4XRtUGu+oebqHhJxQ3uhKsDAXauk2/X13uQOBw/ISbzxQddzz6QmFmRCxhC3X/e5Lh/sXdAT+1A43eS3HoJTRV</vt:lpwstr>
  </property>
  <property fmtid="{D5CDD505-2E9C-101B-9397-08002B2CF9AE}" pid="55" name="x1ye=56">
    <vt:lpwstr>TNzfo8fH7BUKMHAGtmmJ2hDKQMy7j3dXIUg8HIB4FPgzWMtGk2LwdYqe1/QCXgPb05/r/P/7eZfQGhIBZ/9M3mjtMilTiv8WBRHqGEHMjmO8Tz/rGnstzhBnTUg3HjoZNagpmR7RM0SxGv7srv2JS0AK8E2L6hBUsNjXMJMhFhjba5fohY3P14ERo9ltwSJVeTB2kH21V9+iYXiVjwPAyfU55cWdCkDBbhLZJUnze5A44AS8NKvQwjedUlkaZn8</vt:lpwstr>
  </property>
  <property fmtid="{D5CDD505-2E9C-101B-9397-08002B2CF9AE}" pid="56" name="x1ye=57">
    <vt:lpwstr>MHHHjYC11DDBq5lAg6Hd30MQEdnbHBOBOgyBMZYA4dtTEryICRuQH6ZVsiNHX33b3Fx0+BCZSLXUnpTLkV1Y95f68KYbRt80SbekVAXzPzn43ECXjSSrtJmC1nuwcnDGt+1ui47g8iqs4YBWNno2g665ekcnwU+O6YyE3bD8FRWT2NxVyvYP4mV1gFB3N3KgSYMXcDtaYsuVAxzhZtqfHHzRx3Dt0mvZLiK0yKtJX2B6QaStGIXmBrzf+YX89c5</vt:lpwstr>
  </property>
  <property fmtid="{D5CDD505-2E9C-101B-9397-08002B2CF9AE}" pid="57" name="x1ye=58">
    <vt:lpwstr>HOOGDdEKzPs02FD6mZD47wZmMdqtNdN6hTHpvEWFfA/NjLGBi/29yBV6wKrb+quH9/o5x915eHaAwW777bpXBC6xF3usT8FS5FXZBRCz9VBfctlN4PxLfHJZ6WrIRXGQpl+loaL1jTmdTLh5N3IlWPCfNuMPg9FbJM1fSdevKz+oE84O7lDM2zHCI/itRB4hIbRzD/s18XQSqIFe6uIbk+xgbbSc9ITcPYrGRUCWu31TPuN9CRyIe8O8cpXrcsK</vt:lpwstr>
  </property>
  <property fmtid="{D5CDD505-2E9C-101B-9397-08002B2CF9AE}" pid="58" name="x1ye=59">
    <vt:lpwstr>WIT3vFm3DU75QlIkR5sLa6y1bOB+h4Q9e36HWaixHQuBG27l8NhaLuG3TqFHa0M+VOPHhXAlcn2e/cWknhf5wH0xYC1BYnmS8icvF52+jShKBMAT5J1yKMGavfUz6kTnzC9NB/HW5xvxVas4758sunx5bHgd4ExTudq9n0FNtUvsANm62RRiHmQOPLic32zWfG6aPCt0pLoTByIxZuKyWm1jc+dTMpWcl9E+kap3WTXbQ6WKqkGZvZetFsGlKG+</vt:lpwstr>
  </property>
  <property fmtid="{D5CDD505-2E9C-101B-9397-08002B2CF9AE}" pid="59" name="x1ye=6">
    <vt:lpwstr>v16xVPtDm0U7aYloUf8e28GpbZxAp2rJmvcEhb5wVtN4G06dqpc0W1bjAOVlJtYC6DKzOl013QckWIEzXWiBKi6czZvRvkPmc7fH68DoVvQJ7VTzhhD/j4KePFs4QfdbBHqmSUKtOO96qicRGV8X4tdnRX22vM20wSNHLKfQzePXva2btnX9El8CknJZjPugnFvskJUgteTgNXVxof0sr7GIGFIvzEUt2LQmN1sQ5WMJN4jtSFXWypUZxoKyZio</vt:lpwstr>
  </property>
  <property fmtid="{D5CDD505-2E9C-101B-9397-08002B2CF9AE}" pid="60" name="x1ye=60">
    <vt:lpwstr>K//m7g62CQQk3VNgztZS7ZI0GUZemrtr+fUdYu75tJZT3FMYtvKdS5Y8+Qs4nw6vPl0oWSIW7bkqm8DLLzT2mwni/5dKFhLLoFUHVAzXJkIiJcmnL2Kf2fb+GBQ0m8H5vrAQbhz7BlKA0IsyDeVK9p9K1HWSURpzaNd4ihHcmuhPExzmgnOOjJ0DraN246IZMti+yqYZtkclj7i0dEslCKOW3yCAUvY8AU57BUZkAT1L9om1zNc79kKvrKK9CgI</vt:lpwstr>
  </property>
  <property fmtid="{D5CDD505-2E9C-101B-9397-08002B2CF9AE}" pid="61" name="x1ye=61">
    <vt:lpwstr>xoXm0raxaQSRr8rvjxZQqeN1rX05s6gT+XlHcdlhxgNXkXS5wxmyY+98pxdpw5CUVLBeCQ90l/n30nhVtU7RL4PX4VocmB/fQ1S7bKI9Lo4qqQXC+ajvxEEZlU7I4BR5Xu/GtMmjZ/P6+kNIJfXN2DKmKWQ5BDzOBmj+BUsKXHEDb2OdSmfCwNfoICFHx183a0aZ/FXiJpWZGtYOuMxeIGqYpIcNEbnTlpEEuwajI+tDqtzeP31wK+7BHFahy9c</vt:lpwstr>
  </property>
  <property fmtid="{D5CDD505-2E9C-101B-9397-08002B2CF9AE}" pid="62" name="x1ye=62">
    <vt:lpwstr>pxrTy3JNyLukSGUJxj/dQkrISGzzNI533GFh6hLu6kgkd3Qv9aab6zvVw3WZI1P7+zlENZgGlbNH/pSnemy7eWI3yC5LGh+GoUSSKv5Plgsrm8Nqlz5Ml+7dmJsm3z8HveVuQEmyW/fVI3xbQLYADXVt5zZoM4zNZ7r3ht6U/vE772s4eNNSICrdUNpWiw0Ayce+zjPJSqteUMf1xS2Fpd6FIeUjqzlfv3MsuklDM93E18/RqneRrP8q35tnDzg</vt:lpwstr>
  </property>
  <property fmtid="{D5CDD505-2E9C-101B-9397-08002B2CF9AE}" pid="63" name="x1ye=63">
    <vt:lpwstr>hazfPoADwSHFvnKFei9BucF1lIFe/yp65GtcNCUMrFoUwFIky+bX6LmXjXf6EnlJIxMm74G/yK4BvBO2XSeTH6mruS/waK/66ziNjTQ3c9HCj+AS5u8GJ6XHBelVs4O94sKLVh8XNM3oDKIHOlogBhRlcHhC68XruPHs1OiNXazwTRQGq6KeQ3wRcetpg8zuvxswRLzPpbYRyDdguhfjz94y+CbRV6lE9w4BiPFhgl0orDJ+fxMaIPo/aNawDjX</vt:lpwstr>
  </property>
  <property fmtid="{D5CDD505-2E9C-101B-9397-08002B2CF9AE}" pid="64" name="x1ye=64">
    <vt:lpwstr>Snxmlb6PnNuH2JAxc0Zi2Il4dzbYsok7sGFaJZ+1ovkKX8vMhOnnGLykUILoYCZ8foXkGBG4zav28MR5ByppWQoTPSkfHxwCsC7nQfIqp39zzx823TfOI/sHLjOx+ZJkA6N1kYkN8B7/yitC1rnikruTl/jreDv7klXpi7gjNiMNElwvjthEjwKMT5y/13z2C6T7hf4Axa+4s+A/AAA=</vt:lpwstr>
  </property>
  <property fmtid="{D5CDD505-2E9C-101B-9397-08002B2CF9AE}" pid="65" name="x1ye=7">
    <vt:lpwstr>ocVUqzOH+vuO+YScTzTcqfid3pLEs9YRWPHNcq79RIUyVObRiiCHH5VS9Z6u7v3CxlVhRnBFTP98oQd24t9ehSXUN8PrQJZZHggLFitBkzHYz7Pd2p/mWA/FGOTZ+FbY+gQ2Ed2ZLXoDdezSJ1Fj7XRPiTofYnBUT+yGqPbJmITctuhx/oi9R4imyZh/RvC6zk5FGvREstisfC3inwRFiRT2NgMJaCZO4LhagyQDVQkb9NFtgaPHhObY0GTvf4A</vt:lpwstr>
  </property>
  <property fmtid="{D5CDD505-2E9C-101B-9397-08002B2CF9AE}" pid="66" name="x1ye=8">
    <vt:lpwstr>OahzF3Lu7Hx2ylAnnxMnmOGYLRxWl7a+j6AyyMZDSvz9pmj2mSiDTKdgACHehPSGCwh7RfMgySVsLHUi9j19ZjKBtMBatf2UwqJ+gzbNvYTWYxQviBDhGbaPzfgSEbzTBCRG+yknLl8GJsGLbtT12+G1mg2JWTATZHhz+L7j8UoBW4B7NzbXdzakx6zM/PrMmjIut/vuu7Kgz9sXhtcnupUDOnBzM//ohqVL0m+ajVjidg1MpGyia80GEf470qv</vt:lpwstr>
  </property>
  <property fmtid="{D5CDD505-2E9C-101B-9397-08002B2CF9AE}" pid="67" name="x1ye=9">
    <vt:lpwstr>22hyEpXyvForWD517FRzuZqMilVgdzNHOU/1ixqm8fCvqsq/LcAKcPO4E4xotoEg6XNYbQQb8uT8pDnnqzItVl/0yJ74rYanF0bEjvL5qbCKAl+C/pofEkGIxQuiiS52ekOlGmpqaKT1iWWNM0Bdj1PGDn0Zuy5IIQl22xzuRBGpAcl6NxN366lnXyNN6okMGx22D6bjpmwdumyGt0U/nfiBQtl/Bcd5hATpT+9SpNTcGFnzvIwcBxmk0w0kybI</vt:lpwstr>
  </property>
</Properties>
</file>